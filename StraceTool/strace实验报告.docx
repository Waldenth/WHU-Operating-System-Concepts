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Y="1531"/>
        <w:tblOverlap w:val="never"/>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4"/>
        <w:gridCol w:w="948"/>
        <w:gridCol w:w="1012"/>
        <w:gridCol w:w="1749"/>
        <w:gridCol w:w="1203"/>
        <w:gridCol w:w="701"/>
        <w:gridCol w:w="1096"/>
        <w:gridCol w:w="962"/>
      </w:tblGrid>
      <w:tr w:rsidR="00EB1818" w14:paraId="4056DF4F" w14:textId="77777777" w:rsidTr="00EB1818">
        <w:trPr>
          <w:trHeight w:val="326"/>
        </w:trPr>
        <w:tc>
          <w:tcPr>
            <w:tcW w:w="9035" w:type="dxa"/>
            <w:gridSpan w:val="8"/>
            <w:tcBorders>
              <w:top w:val="single" w:sz="4" w:space="0" w:color="FFFFFF"/>
              <w:left w:val="single" w:sz="4" w:space="0" w:color="FFFFFF"/>
              <w:bottom w:val="single" w:sz="4" w:space="0" w:color="auto"/>
              <w:right w:val="single" w:sz="4" w:space="0" w:color="FFFFFF"/>
            </w:tcBorders>
          </w:tcPr>
          <w:p w14:paraId="639524A7" w14:textId="77777777" w:rsidR="00EB1818" w:rsidRDefault="00EB1818" w:rsidP="00EB1818">
            <w:pPr>
              <w:jc w:val="center"/>
              <w:rPr>
                <w:b/>
                <w:bCs/>
                <w:sz w:val="36"/>
              </w:rPr>
            </w:pPr>
            <w:r>
              <w:rPr>
                <w:rFonts w:hint="eastAsia"/>
                <w:b/>
                <w:bCs/>
                <w:sz w:val="36"/>
              </w:rPr>
              <w:t>武汉大学国家网络安全学院课程实验报告</w:t>
            </w:r>
          </w:p>
          <w:p w14:paraId="6BABFEB2" w14:textId="77777777" w:rsidR="00EB1818" w:rsidRDefault="00EB1818" w:rsidP="00EB1818"/>
        </w:tc>
      </w:tr>
      <w:tr w:rsidR="00EB1818" w14:paraId="1A5678CC" w14:textId="77777777" w:rsidTr="00EB1818">
        <w:trPr>
          <w:trHeight w:val="326"/>
        </w:trPr>
        <w:tc>
          <w:tcPr>
            <w:tcW w:w="1364" w:type="dxa"/>
            <w:tcBorders>
              <w:top w:val="single" w:sz="4" w:space="0" w:color="auto"/>
              <w:left w:val="single" w:sz="4" w:space="0" w:color="auto"/>
              <w:bottom w:val="single" w:sz="4" w:space="0" w:color="auto"/>
              <w:right w:val="single" w:sz="4" w:space="0" w:color="auto"/>
            </w:tcBorders>
          </w:tcPr>
          <w:p w14:paraId="5FC1C239" w14:textId="77777777" w:rsidR="00EB1818" w:rsidRDefault="00EB1818" w:rsidP="00EB1818">
            <w:pPr>
              <w:jc w:val="center"/>
            </w:pPr>
            <w:r>
              <w:rPr>
                <w:rFonts w:hint="eastAsia"/>
              </w:rPr>
              <w:t>课程名称</w:t>
            </w:r>
          </w:p>
        </w:tc>
        <w:tc>
          <w:tcPr>
            <w:tcW w:w="7671" w:type="dxa"/>
            <w:gridSpan w:val="7"/>
            <w:tcBorders>
              <w:top w:val="single" w:sz="4" w:space="0" w:color="auto"/>
              <w:left w:val="single" w:sz="4" w:space="0" w:color="auto"/>
              <w:bottom w:val="single" w:sz="4" w:space="0" w:color="auto"/>
              <w:right w:val="single" w:sz="4" w:space="0" w:color="auto"/>
            </w:tcBorders>
          </w:tcPr>
          <w:p w14:paraId="2744ED75" w14:textId="77777777" w:rsidR="00EB1818" w:rsidRDefault="00DF109D" w:rsidP="00EB1818">
            <w:r>
              <w:rPr>
                <w:rFonts w:hint="eastAsia"/>
              </w:rPr>
              <w:t>操作系统原理</w:t>
            </w:r>
          </w:p>
        </w:tc>
      </w:tr>
      <w:tr w:rsidR="00EB1818" w14:paraId="76D3FAB0" w14:textId="77777777" w:rsidTr="00EB1818">
        <w:trPr>
          <w:trHeight w:val="340"/>
        </w:trPr>
        <w:tc>
          <w:tcPr>
            <w:tcW w:w="1364" w:type="dxa"/>
            <w:tcBorders>
              <w:top w:val="single" w:sz="4" w:space="0" w:color="auto"/>
              <w:left w:val="single" w:sz="4" w:space="0" w:color="auto"/>
              <w:bottom w:val="single" w:sz="4" w:space="0" w:color="auto"/>
              <w:right w:val="single" w:sz="4" w:space="0" w:color="auto"/>
            </w:tcBorders>
          </w:tcPr>
          <w:p w14:paraId="0264F50B" w14:textId="77777777" w:rsidR="00EB1818" w:rsidRDefault="00EB1818" w:rsidP="00EB1818">
            <w:r>
              <w:rPr>
                <w:rFonts w:hint="eastAsia"/>
              </w:rPr>
              <w:t>实验名称</w:t>
            </w:r>
          </w:p>
        </w:tc>
        <w:tc>
          <w:tcPr>
            <w:tcW w:w="3709" w:type="dxa"/>
            <w:gridSpan w:val="3"/>
            <w:tcBorders>
              <w:top w:val="single" w:sz="4" w:space="0" w:color="auto"/>
              <w:left w:val="single" w:sz="4" w:space="0" w:color="auto"/>
              <w:bottom w:val="single" w:sz="4" w:space="0" w:color="auto"/>
              <w:right w:val="single" w:sz="4" w:space="0" w:color="auto"/>
            </w:tcBorders>
          </w:tcPr>
          <w:p w14:paraId="76194CAF" w14:textId="77777777" w:rsidR="00EB1818" w:rsidRDefault="00DF109D" w:rsidP="00EB1818">
            <w:proofErr w:type="spellStart"/>
            <w:r w:rsidRPr="00DF109D">
              <w:rPr>
                <w:rFonts w:hint="eastAsia"/>
              </w:rPr>
              <w:t>strace</w:t>
            </w:r>
            <w:proofErr w:type="spellEnd"/>
            <w:r w:rsidRPr="00DF109D">
              <w:rPr>
                <w:rFonts w:hint="eastAsia"/>
              </w:rPr>
              <w:t xml:space="preserve"> </w:t>
            </w:r>
            <w:r w:rsidRPr="00DF109D">
              <w:rPr>
                <w:rFonts w:hint="eastAsia"/>
              </w:rPr>
              <w:t>工具的使用</w:t>
            </w:r>
            <w:r>
              <w:rPr>
                <w:rFonts w:hint="eastAsia"/>
              </w:rPr>
              <w:t>和</w:t>
            </w:r>
            <w:proofErr w:type="spellStart"/>
            <w:r>
              <w:rPr>
                <w:rFonts w:hint="eastAsia"/>
              </w:rPr>
              <w:t>p</w:t>
            </w:r>
            <w:r>
              <w:t>strace</w:t>
            </w:r>
            <w:proofErr w:type="spellEnd"/>
            <w:r>
              <w:rPr>
                <w:rFonts w:hint="eastAsia"/>
              </w:rPr>
              <w:t>系统调用的应用</w:t>
            </w:r>
          </w:p>
        </w:tc>
        <w:tc>
          <w:tcPr>
            <w:tcW w:w="1203" w:type="dxa"/>
            <w:tcBorders>
              <w:top w:val="single" w:sz="4" w:space="0" w:color="auto"/>
              <w:left w:val="single" w:sz="4" w:space="0" w:color="auto"/>
              <w:bottom w:val="single" w:sz="4" w:space="0" w:color="auto"/>
              <w:right w:val="single" w:sz="4" w:space="0" w:color="auto"/>
            </w:tcBorders>
          </w:tcPr>
          <w:p w14:paraId="439FBD6D" w14:textId="77777777" w:rsidR="00EB1818" w:rsidRDefault="00EB1818" w:rsidP="00EB1818">
            <w:r>
              <w:rPr>
                <w:rFonts w:hint="eastAsia"/>
              </w:rPr>
              <w:t>实验序号</w:t>
            </w:r>
          </w:p>
        </w:tc>
        <w:tc>
          <w:tcPr>
            <w:tcW w:w="701" w:type="dxa"/>
            <w:tcBorders>
              <w:top w:val="single" w:sz="4" w:space="0" w:color="auto"/>
              <w:left w:val="single" w:sz="4" w:space="0" w:color="auto"/>
              <w:bottom w:val="single" w:sz="4" w:space="0" w:color="auto"/>
              <w:right w:val="single" w:sz="4" w:space="0" w:color="auto"/>
            </w:tcBorders>
          </w:tcPr>
          <w:p w14:paraId="6232E612" w14:textId="77777777" w:rsidR="00EB1818" w:rsidRDefault="00DF109D" w:rsidP="00EB1818">
            <w:pPr>
              <w:jc w:val="center"/>
            </w:pPr>
            <w:r>
              <w:rPr>
                <w:rFonts w:hint="eastAsia"/>
              </w:rPr>
              <w:t>6</w:t>
            </w:r>
          </w:p>
        </w:tc>
        <w:tc>
          <w:tcPr>
            <w:tcW w:w="1096" w:type="dxa"/>
            <w:tcBorders>
              <w:top w:val="single" w:sz="4" w:space="0" w:color="auto"/>
              <w:left w:val="single" w:sz="4" w:space="0" w:color="auto"/>
              <w:bottom w:val="single" w:sz="4" w:space="0" w:color="auto"/>
              <w:right w:val="single" w:sz="4" w:space="0" w:color="auto"/>
            </w:tcBorders>
          </w:tcPr>
          <w:p w14:paraId="55B13AD2" w14:textId="77777777" w:rsidR="00EB1818" w:rsidRDefault="00EB1818" w:rsidP="00EB1818">
            <w:r>
              <w:rPr>
                <w:rFonts w:hint="eastAsia"/>
              </w:rPr>
              <w:t>实验日期</w:t>
            </w:r>
          </w:p>
        </w:tc>
        <w:tc>
          <w:tcPr>
            <w:tcW w:w="962" w:type="dxa"/>
            <w:tcBorders>
              <w:top w:val="single" w:sz="4" w:space="0" w:color="auto"/>
              <w:left w:val="single" w:sz="4" w:space="0" w:color="auto"/>
              <w:bottom w:val="single" w:sz="4" w:space="0" w:color="auto"/>
              <w:right w:val="single" w:sz="4" w:space="0" w:color="auto"/>
            </w:tcBorders>
          </w:tcPr>
          <w:p w14:paraId="0B2A74EA" w14:textId="77777777" w:rsidR="00EB1818" w:rsidRDefault="00DF109D" w:rsidP="00EB1818">
            <w:r>
              <w:rPr>
                <w:rFonts w:hint="eastAsia"/>
              </w:rPr>
              <w:t>20</w:t>
            </w:r>
            <w:r w:rsidR="00EB1818">
              <w:rPr>
                <w:rFonts w:hint="eastAsia"/>
              </w:rPr>
              <w:t>.</w:t>
            </w:r>
            <w:r>
              <w:rPr>
                <w:rFonts w:hint="eastAsia"/>
              </w:rPr>
              <w:t>4</w:t>
            </w:r>
            <w:r w:rsidR="00EB1818">
              <w:rPr>
                <w:rFonts w:hint="eastAsia"/>
              </w:rPr>
              <w:t>.2</w:t>
            </w:r>
            <w:r>
              <w:rPr>
                <w:rFonts w:hint="eastAsia"/>
              </w:rPr>
              <w:t>9</w:t>
            </w:r>
          </w:p>
        </w:tc>
      </w:tr>
      <w:tr w:rsidR="00EB1818" w14:paraId="50A73DAB" w14:textId="77777777" w:rsidTr="00EB1818">
        <w:trPr>
          <w:trHeight w:val="253"/>
        </w:trPr>
        <w:tc>
          <w:tcPr>
            <w:tcW w:w="1364" w:type="dxa"/>
            <w:tcBorders>
              <w:top w:val="single" w:sz="4" w:space="0" w:color="auto"/>
              <w:left w:val="single" w:sz="4" w:space="0" w:color="auto"/>
              <w:bottom w:val="single" w:sz="4" w:space="0" w:color="auto"/>
              <w:right w:val="single" w:sz="4" w:space="0" w:color="auto"/>
            </w:tcBorders>
            <w:vAlign w:val="center"/>
          </w:tcPr>
          <w:p w14:paraId="3D452F4B" w14:textId="77777777" w:rsidR="00EB1818" w:rsidRDefault="00EB1818" w:rsidP="00EB1818">
            <w:pPr>
              <w:jc w:val="center"/>
            </w:pPr>
            <w:r>
              <w:rPr>
                <w:rFonts w:hint="eastAsia"/>
              </w:rPr>
              <w:t>姓</w:t>
            </w:r>
            <w:r>
              <w:t xml:space="preserve">    </w:t>
            </w:r>
            <w:r>
              <w:rPr>
                <w:rFonts w:hint="eastAsia"/>
              </w:rPr>
              <w:t>名</w:t>
            </w:r>
          </w:p>
        </w:tc>
        <w:tc>
          <w:tcPr>
            <w:tcW w:w="948" w:type="dxa"/>
            <w:tcBorders>
              <w:top w:val="single" w:sz="4" w:space="0" w:color="auto"/>
              <w:left w:val="single" w:sz="4" w:space="0" w:color="auto"/>
              <w:bottom w:val="single" w:sz="4" w:space="0" w:color="auto"/>
              <w:right w:val="single" w:sz="4" w:space="0" w:color="auto"/>
            </w:tcBorders>
          </w:tcPr>
          <w:p w14:paraId="223425BE" w14:textId="77777777" w:rsidR="00EB1818" w:rsidRDefault="00DF109D" w:rsidP="00EB1818">
            <w:pPr>
              <w:jc w:val="center"/>
            </w:pPr>
            <w:r>
              <w:rPr>
                <w:rFonts w:hint="eastAsia"/>
              </w:rPr>
              <w:t>沈思源</w:t>
            </w:r>
          </w:p>
        </w:tc>
        <w:tc>
          <w:tcPr>
            <w:tcW w:w="1012" w:type="dxa"/>
            <w:tcBorders>
              <w:top w:val="single" w:sz="4" w:space="0" w:color="auto"/>
              <w:left w:val="single" w:sz="4" w:space="0" w:color="auto"/>
              <w:bottom w:val="single" w:sz="4" w:space="0" w:color="auto"/>
              <w:right w:val="single" w:sz="4" w:space="0" w:color="auto"/>
            </w:tcBorders>
          </w:tcPr>
          <w:p w14:paraId="4598A72A" w14:textId="77777777" w:rsidR="00EB1818" w:rsidRDefault="00EB1818" w:rsidP="00EB1818">
            <w:r>
              <w:rPr>
                <w:rFonts w:hint="eastAsia"/>
              </w:rPr>
              <w:t>学</w:t>
            </w:r>
            <w:r>
              <w:t xml:space="preserve">   </w:t>
            </w:r>
            <w:r>
              <w:rPr>
                <w:rFonts w:hint="eastAsia"/>
              </w:rPr>
              <w:t>号</w:t>
            </w:r>
          </w:p>
        </w:tc>
        <w:tc>
          <w:tcPr>
            <w:tcW w:w="1749" w:type="dxa"/>
            <w:tcBorders>
              <w:top w:val="single" w:sz="4" w:space="0" w:color="auto"/>
              <w:left w:val="single" w:sz="4" w:space="0" w:color="auto"/>
              <w:bottom w:val="single" w:sz="4" w:space="0" w:color="auto"/>
              <w:right w:val="single" w:sz="4" w:space="0" w:color="auto"/>
            </w:tcBorders>
          </w:tcPr>
          <w:p w14:paraId="0C51D87E" w14:textId="17BE4FD3" w:rsidR="00EB1818" w:rsidRDefault="00EB1818" w:rsidP="00EB1818"/>
        </w:tc>
        <w:tc>
          <w:tcPr>
            <w:tcW w:w="1203" w:type="dxa"/>
            <w:tcBorders>
              <w:top w:val="single" w:sz="4" w:space="0" w:color="auto"/>
              <w:left w:val="single" w:sz="4" w:space="0" w:color="auto"/>
              <w:bottom w:val="single" w:sz="4" w:space="0" w:color="auto"/>
              <w:right w:val="single" w:sz="4" w:space="0" w:color="auto"/>
            </w:tcBorders>
          </w:tcPr>
          <w:p w14:paraId="3AEB1245" w14:textId="77777777" w:rsidR="00EB1818" w:rsidRDefault="00EB1818" w:rsidP="00EB1818">
            <w:r>
              <w:rPr>
                <w:rFonts w:hint="eastAsia"/>
              </w:rPr>
              <w:t>专</w:t>
            </w:r>
            <w:r>
              <w:t xml:space="preserve">    </w:t>
            </w:r>
            <w:r>
              <w:rPr>
                <w:rFonts w:hint="eastAsia"/>
              </w:rPr>
              <w:t>业</w:t>
            </w:r>
          </w:p>
        </w:tc>
        <w:tc>
          <w:tcPr>
            <w:tcW w:w="701" w:type="dxa"/>
            <w:tcBorders>
              <w:top w:val="single" w:sz="4" w:space="0" w:color="auto"/>
              <w:left w:val="single" w:sz="4" w:space="0" w:color="auto"/>
              <w:bottom w:val="single" w:sz="4" w:space="0" w:color="auto"/>
              <w:right w:val="single" w:sz="4" w:space="0" w:color="auto"/>
            </w:tcBorders>
          </w:tcPr>
          <w:p w14:paraId="6728B941" w14:textId="77777777" w:rsidR="00EB1818" w:rsidRDefault="00EB1818" w:rsidP="00EB1818">
            <w:r>
              <w:rPr>
                <w:rFonts w:hint="eastAsia"/>
              </w:rPr>
              <w:t>信息安全</w:t>
            </w:r>
          </w:p>
        </w:tc>
        <w:tc>
          <w:tcPr>
            <w:tcW w:w="1096" w:type="dxa"/>
            <w:tcBorders>
              <w:top w:val="single" w:sz="4" w:space="0" w:color="auto"/>
              <w:left w:val="single" w:sz="4" w:space="0" w:color="auto"/>
              <w:bottom w:val="single" w:sz="4" w:space="0" w:color="auto"/>
              <w:right w:val="single" w:sz="4" w:space="0" w:color="auto"/>
            </w:tcBorders>
          </w:tcPr>
          <w:p w14:paraId="2057EACD" w14:textId="77777777" w:rsidR="00EB1818" w:rsidRDefault="00EB1818" w:rsidP="00EB1818">
            <w:r>
              <w:rPr>
                <w:rFonts w:hint="eastAsia"/>
              </w:rPr>
              <w:t>年级</w:t>
            </w:r>
            <w:r>
              <w:t>-</w:t>
            </w:r>
            <w:r>
              <w:rPr>
                <w:rFonts w:hint="eastAsia"/>
              </w:rPr>
              <w:t>班</w:t>
            </w:r>
          </w:p>
        </w:tc>
        <w:tc>
          <w:tcPr>
            <w:tcW w:w="962" w:type="dxa"/>
            <w:tcBorders>
              <w:top w:val="single" w:sz="4" w:space="0" w:color="auto"/>
              <w:left w:val="single" w:sz="4" w:space="0" w:color="auto"/>
              <w:bottom w:val="single" w:sz="4" w:space="0" w:color="auto"/>
              <w:right w:val="single" w:sz="4" w:space="0" w:color="auto"/>
            </w:tcBorders>
          </w:tcPr>
          <w:p w14:paraId="67D77B6F" w14:textId="77777777" w:rsidR="00EB1818" w:rsidRDefault="00EB1818" w:rsidP="00EB1818">
            <w:r>
              <w:rPr>
                <w:rFonts w:hint="eastAsia"/>
              </w:rPr>
              <w:t>201</w:t>
            </w:r>
            <w:r w:rsidR="00DF109D">
              <w:rPr>
                <w:rFonts w:hint="eastAsia"/>
              </w:rPr>
              <w:t>8</w:t>
            </w:r>
            <w:r>
              <w:rPr>
                <w:rFonts w:hint="eastAsia"/>
              </w:rPr>
              <w:t>级</w:t>
            </w:r>
            <w:r>
              <w:rPr>
                <w:rFonts w:hint="eastAsia"/>
              </w:rPr>
              <w:t>-</w:t>
            </w:r>
            <w:r w:rsidR="00DF109D">
              <w:rPr>
                <w:rFonts w:hint="eastAsia"/>
              </w:rPr>
              <w:t>2</w:t>
            </w:r>
            <w:r>
              <w:rPr>
                <w:rFonts w:hint="eastAsia"/>
              </w:rPr>
              <w:t>班</w:t>
            </w:r>
          </w:p>
        </w:tc>
      </w:tr>
      <w:tr w:rsidR="00EB1818" w14:paraId="27085F2B" w14:textId="77777777" w:rsidTr="00EB1818">
        <w:trPr>
          <w:trHeight w:val="495"/>
        </w:trPr>
        <w:tc>
          <w:tcPr>
            <w:tcW w:w="9035" w:type="dxa"/>
            <w:gridSpan w:val="8"/>
            <w:tcBorders>
              <w:top w:val="single" w:sz="4" w:space="0" w:color="auto"/>
              <w:left w:val="single" w:sz="4" w:space="0" w:color="auto"/>
              <w:bottom w:val="single" w:sz="4" w:space="0" w:color="auto"/>
              <w:right w:val="single" w:sz="4" w:space="0" w:color="auto"/>
            </w:tcBorders>
          </w:tcPr>
          <w:p w14:paraId="3AF5BBFD" w14:textId="77777777" w:rsidR="00EB1818" w:rsidRDefault="00EB1818" w:rsidP="00EB1818">
            <w:pPr>
              <w:numPr>
                <w:ilvl w:val="0"/>
                <w:numId w:val="1"/>
              </w:numPr>
            </w:pPr>
            <w:r>
              <w:rPr>
                <w:rFonts w:hint="eastAsia"/>
              </w:rPr>
              <w:t>实验目的及实验内容</w:t>
            </w:r>
          </w:p>
          <w:p w14:paraId="00399DD9" w14:textId="77777777" w:rsidR="00DF109D" w:rsidRDefault="00DF109D" w:rsidP="00DF109D">
            <w:proofErr w:type="spellStart"/>
            <w:r>
              <w:rPr>
                <w:rFonts w:hint="eastAsia"/>
              </w:rPr>
              <w:t>Strace</w:t>
            </w:r>
            <w:proofErr w:type="spellEnd"/>
            <w:r>
              <w:rPr>
                <w:rFonts w:hint="eastAsia"/>
              </w:rPr>
              <w:t>是</w:t>
            </w:r>
            <w:r>
              <w:rPr>
                <w:rFonts w:hint="eastAsia"/>
              </w:rPr>
              <w:t>Linux</w:t>
            </w:r>
            <w:r>
              <w:rPr>
                <w:rFonts w:hint="eastAsia"/>
              </w:rPr>
              <w:t>中一个调试和跟踪工具。它可以接管被跟踪进程执行的系统调用和收到的信号。然后把每一个执行的系统调用的名字，参数和返回值打印出来。可以通过</w:t>
            </w:r>
            <w:proofErr w:type="spellStart"/>
            <w:r>
              <w:rPr>
                <w:rFonts w:hint="eastAsia"/>
              </w:rPr>
              <w:t>strace</w:t>
            </w:r>
            <w:proofErr w:type="spellEnd"/>
            <w:r>
              <w:rPr>
                <w:rFonts w:hint="eastAsia"/>
              </w:rPr>
              <w:t>找到问题出现在</w:t>
            </w:r>
            <w:r>
              <w:rPr>
                <w:rFonts w:hint="eastAsia"/>
              </w:rPr>
              <w:t>user</w:t>
            </w:r>
            <w:r>
              <w:rPr>
                <w:rFonts w:hint="eastAsia"/>
              </w:rPr>
              <w:t>层还是</w:t>
            </w:r>
            <w:r>
              <w:rPr>
                <w:rFonts w:hint="eastAsia"/>
              </w:rPr>
              <w:t>kernel</w:t>
            </w:r>
            <w:r>
              <w:rPr>
                <w:rFonts w:hint="eastAsia"/>
              </w:rPr>
              <w:t>层。</w:t>
            </w:r>
            <w:proofErr w:type="spellStart"/>
            <w:r>
              <w:rPr>
                <w:rFonts w:hint="eastAsia"/>
              </w:rPr>
              <w:t>strace</w:t>
            </w:r>
            <w:proofErr w:type="spellEnd"/>
            <w:r>
              <w:rPr>
                <w:rFonts w:hint="eastAsia"/>
              </w:rPr>
              <w:t xml:space="preserve"> </w:t>
            </w:r>
            <w:r>
              <w:rPr>
                <w:rFonts w:hint="eastAsia"/>
              </w:rPr>
              <w:t>显示这些调用的参数并返回符号形式的值。</w:t>
            </w:r>
            <w:proofErr w:type="spellStart"/>
            <w:r>
              <w:rPr>
                <w:rFonts w:hint="eastAsia"/>
              </w:rPr>
              <w:t>strace</w:t>
            </w:r>
            <w:proofErr w:type="spellEnd"/>
            <w:r>
              <w:rPr>
                <w:rFonts w:hint="eastAsia"/>
              </w:rPr>
              <w:t xml:space="preserve"> </w:t>
            </w:r>
            <w:r>
              <w:rPr>
                <w:rFonts w:hint="eastAsia"/>
              </w:rPr>
              <w:t>从内核接收信息，而且不需要以任何特殊的方式来构建内核。</w:t>
            </w:r>
            <w:r w:rsidRPr="00DF109D">
              <w:rPr>
                <w:rFonts w:hint="eastAsia"/>
              </w:rPr>
              <w:t>它的实现基础是</w:t>
            </w:r>
            <w:proofErr w:type="spellStart"/>
            <w:r w:rsidRPr="00DF109D">
              <w:rPr>
                <w:rFonts w:hint="eastAsia"/>
              </w:rPr>
              <w:t>ptrace</w:t>
            </w:r>
            <w:proofErr w:type="spellEnd"/>
            <w:r w:rsidRPr="00DF109D">
              <w:rPr>
                <w:rFonts w:hint="eastAsia"/>
              </w:rPr>
              <w:t>系统调用。</w:t>
            </w:r>
          </w:p>
          <w:p w14:paraId="3D694581" w14:textId="77777777" w:rsidR="00DF109D" w:rsidRDefault="00DF109D" w:rsidP="00DF109D">
            <w:r>
              <w:rPr>
                <w:rFonts w:hint="eastAsia"/>
              </w:rPr>
              <w:t>通过学习</w:t>
            </w:r>
            <w:proofErr w:type="spellStart"/>
            <w:r>
              <w:rPr>
                <w:rFonts w:hint="eastAsia"/>
              </w:rPr>
              <w:t>s</w:t>
            </w:r>
            <w:r>
              <w:t>trace</w:t>
            </w:r>
            <w:proofErr w:type="spellEnd"/>
            <w:r>
              <w:rPr>
                <w:rFonts w:hint="eastAsia"/>
              </w:rPr>
              <w:t>工具和分析其工作原理，可以进一步的加深对</w:t>
            </w:r>
            <w:r>
              <w:rPr>
                <w:rFonts w:hint="eastAsia"/>
              </w:rPr>
              <w:t>O</w:t>
            </w:r>
            <w:r>
              <w:t>S</w:t>
            </w:r>
            <w:r>
              <w:rPr>
                <w:rFonts w:hint="eastAsia"/>
              </w:rPr>
              <w:t>进程管理的认识，锻炼系统开发能力。</w:t>
            </w:r>
          </w:p>
          <w:p w14:paraId="0A9C3E22" w14:textId="77777777" w:rsidR="00EB1818" w:rsidRDefault="00EB1818" w:rsidP="00DF109D"/>
        </w:tc>
      </w:tr>
      <w:tr w:rsidR="00EB1818" w14:paraId="3463EC42" w14:textId="77777777" w:rsidTr="00EB1818">
        <w:trPr>
          <w:trHeight w:val="90"/>
        </w:trPr>
        <w:tc>
          <w:tcPr>
            <w:tcW w:w="9035" w:type="dxa"/>
            <w:gridSpan w:val="8"/>
            <w:tcBorders>
              <w:top w:val="single" w:sz="4" w:space="0" w:color="auto"/>
              <w:left w:val="single" w:sz="4" w:space="0" w:color="auto"/>
              <w:bottom w:val="single" w:sz="4" w:space="0" w:color="auto"/>
              <w:right w:val="single" w:sz="4" w:space="0" w:color="auto"/>
            </w:tcBorders>
          </w:tcPr>
          <w:p w14:paraId="0737ACAC" w14:textId="77777777" w:rsidR="00EB1818" w:rsidRDefault="00EB1818" w:rsidP="00EB1818">
            <w:r>
              <w:rPr>
                <w:rFonts w:hint="eastAsia"/>
              </w:rPr>
              <w:t>【实验内容】</w:t>
            </w:r>
          </w:p>
          <w:p w14:paraId="7DE7F0DD" w14:textId="77777777" w:rsidR="00EB1818" w:rsidRDefault="00DF109D" w:rsidP="00DF109D">
            <w:pPr>
              <w:pStyle w:val="a8"/>
              <w:numPr>
                <w:ilvl w:val="0"/>
                <w:numId w:val="8"/>
              </w:numPr>
              <w:ind w:firstLineChars="0"/>
            </w:pPr>
            <w:proofErr w:type="spellStart"/>
            <w:r>
              <w:rPr>
                <w:rFonts w:hint="eastAsia"/>
              </w:rPr>
              <w:t>S</w:t>
            </w:r>
            <w:r>
              <w:t>trace</w:t>
            </w:r>
            <w:proofErr w:type="spellEnd"/>
            <w:r>
              <w:rPr>
                <w:rFonts w:hint="eastAsia"/>
              </w:rPr>
              <w:t>工具的使用</w:t>
            </w:r>
            <w:r>
              <w:rPr>
                <w:rFonts w:hint="eastAsia"/>
              </w:rPr>
              <w:t>:</w:t>
            </w:r>
          </w:p>
          <w:p w14:paraId="461038D5" w14:textId="77777777" w:rsidR="00DF109D" w:rsidRDefault="00DF109D" w:rsidP="00DF109D">
            <w:pPr>
              <w:pStyle w:val="a8"/>
              <w:numPr>
                <w:ilvl w:val="0"/>
                <w:numId w:val="8"/>
              </w:numPr>
              <w:ind w:firstLineChars="0"/>
            </w:pPr>
            <w:r w:rsidRPr="00DF109D">
              <w:rPr>
                <w:rFonts w:hint="eastAsia"/>
              </w:rPr>
              <w:t>跟踪一个程序执行过程中发生的系统调用</w:t>
            </w:r>
          </w:p>
          <w:p w14:paraId="7761289B" w14:textId="77777777" w:rsidR="00DF109D" w:rsidRDefault="00DF109D" w:rsidP="00DF109D">
            <w:pPr>
              <w:pStyle w:val="a8"/>
              <w:numPr>
                <w:ilvl w:val="0"/>
                <w:numId w:val="8"/>
              </w:numPr>
              <w:ind w:firstLineChars="0"/>
            </w:pPr>
            <w:r w:rsidRPr="00DF109D">
              <w:rPr>
                <w:rFonts w:hint="eastAsia"/>
              </w:rPr>
              <w:t>统计系统调用的响应时间</w:t>
            </w:r>
          </w:p>
          <w:p w14:paraId="655FAB5B" w14:textId="77777777" w:rsidR="00DF109D" w:rsidRDefault="00DF109D" w:rsidP="00DF109D">
            <w:pPr>
              <w:pStyle w:val="a8"/>
              <w:numPr>
                <w:ilvl w:val="0"/>
                <w:numId w:val="8"/>
              </w:numPr>
              <w:ind w:firstLineChars="0"/>
            </w:pPr>
            <w:r w:rsidRPr="00DF109D">
              <w:rPr>
                <w:rFonts w:hint="eastAsia"/>
              </w:rPr>
              <w:t>分析</w:t>
            </w:r>
            <w:proofErr w:type="spellStart"/>
            <w:r w:rsidRPr="00DF109D">
              <w:rPr>
                <w:rFonts w:hint="eastAsia"/>
              </w:rPr>
              <w:t>strace</w:t>
            </w:r>
            <w:proofErr w:type="spellEnd"/>
            <w:r w:rsidRPr="00DF109D">
              <w:rPr>
                <w:rFonts w:hint="eastAsia"/>
              </w:rPr>
              <w:t>的实现原理</w:t>
            </w:r>
          </w:p>
          <w:p w14:paraId="223DB560" w14:textId="77777777" w:rsidR="00DF109D" w:rsidRDefault="00DF109D" w:rsidP="00DF109D">
            <w:pPr>
              <w:pStyle w:val="a8"/>
              <w:numPr>
                <w:ilvl w:val="0"/>
                <w:numId w:val="8"/>
              </w:numPr>
              <w:ind w:firstLineChars="0"/>
            </w:pPr>
            <w:r w:rsidRPr="00DF109D">
              <w:rPr>
                <w:rFonts w:hint="eastAsia"/>
              </w:rPr>
              <w:t>基于</w:t>
            </w:r>
            <w:proofErr w:type="spellStart"/>
            <w:r w:rsidRPr="00DF109D">
              <w:rPr>
                <w:rFonts w:hint="eastAsia"/>
              </w:rPr>
              <w:t>ptrace</w:t>
            </w:r>
            <w:proofErr w:type="spellEnd"/>
            <w:r w:rsidRPr="00DF109D">
              <w:rPr>
                <w:rFonts w:hint="eastAsia"/>
              </w:rPr>
              <w:t>系统调用</w:t>
            </w:r>
            <w:r>
              <w:rPr>
                <w:rFonts w:hint="eastAsia"/>
              </w:rPr>
              <w:t>实现进程跟踪</w:t>
            </w:r>
          </w:p>
        </w:tc>
      </w:tr>
      <w:tr w:rsidR="00EB1818" w14:paraId="2BB828EE" w14:textId="77777777" w:rsidTr="00EB1818">
        <w:trPr>
          <w:trHeight w:val="667"/>
        </w:trPr>
        <w:tc>
          <w:tcPr>
            <w:tcW w:w="9035" w:type="dxa"/>
            <w:gridSpan w:val="8"/>
            <w:tcBorders>
              <w:top w:val="single" w:sz="4" w:space="0" w:color="auto"/>
              <w:left w:val="single" w:sz="4" w:space="0" w:color="auto"/>
              <w:bottom w:val="single" w:sz="4" w:space="0" w:color="auto"/>
              <w:right w:val="single" w:sz="4" w:space="0" w:color="auto"/>
            </w:tcBorders>
          </w:tcPr>
          <w:p w14:paraId="786B6548" w14:textId="77777777" w:rsidR="00EB1818" w:rsidRDefault="00EB1818" w:rsidP="00EB1818">
            <w:pPr>
              <w:numPr>
                <w:ilvl w:val="0"/>
                <w:numId w:val="1"/>
              </w:numPr>
            </w:pPr>
            <w:r>
              <w:rPr>
                <w:rFonts w:hint="eastAsia"/>
              </w:rPr>
              <w:t>实验步骤及结果分析</w:t>
            </w:r>
          </w:p>
          <w:p w14:paraId="4B197C08" w14:textId="77777777" w:rsidR="00EB1818" w:rsidRDefault="00EB1818" w:rsidP="00EB1818">
            <w:r>
              <w:rPr>
                <w:rFonts w:hint="eastAsia"/>
              </w:rPr>
              <w:t>（本次实验所使用的软件、工具的情况；具体的实验步骤）</w:t>
            </w:r>
          </w:p>
        </w:tc>
      </w:tr>
      <w:tr w:rsidR="00EB1818" w14:paraId="6FF75135" w14:textId="77777777" w:rsidTr="00EB1818">
        <w:trPr>
          <w:trHeight w:val="3812"/>
        </w:trPr>
        <w:tc>
          <w:tcPr>
            <w:tcW w:w="9035" w:type="dxa"/>
            <w:gridSpan w:val="8"/>
            <w:tcBorders>
              <w:top w:val="single" w:sz="4" w:space="0" w:color="auto"/>
              <w:left w:val="single" w:sz="4" w:space="0" w:color="auto"/>
              <w:bottom w:val="single" w:sz="4" w:space="0" w:color="auto"/>
              <w:right w:val="single" w:sz="4" w:space="0" w:color="auto"/>
            </w:tcBorders>
          </w:tcPr>
          <w:p w14:paraId="53070D20" w14:textId="77777777" w:rsidR="00DF109D" w:rsidRDefault="00DF109D" w:rsidP="00DF109D">
            <w:pPr>
              <w:ind w:left="360"/>
            </w:pPr>
            <w:r>
              <w:rPr>
                <w:rFonts w:hint="eastAsia"/>
              </w:rPr>
              <w:t>实验环境</w:t>
            </w:r>
          </w:p>
          <w:p w14:paraId="508F5639" w14:textId="77777777" w:rsidR="00DF109D" w:rsidRDefault="00DF109D" w:rsidP="00DF109D">
            <w:pPr>
              <w:ind w:left="360"/>
            </w:pPr>
            <w:r>
              <w:rPr>
                <w:rFonts w:hint="eastAsia"/>
              </w:rPr>
              <w:t>Ubuntu 18.04.2</w:t>
            </w:r>
            <w:r>
              <w:rPr>
                <w:rFonts w:hint="eastAsia"/>
              </w:rPr>
              <w:t>虚拟机环境</w:t>
            </w:r>
            <w:r>
              <w:rPr>
                <w:rFonts w:hint="eastAsia"/>
              </w:rPr>
              <w:t>Oracle VM VirtualBox</w:t>
            </w:r>
          </w:p>
          <w:p w14:paraId="25EB9B21" w14:textId="77777777" w:rsidR="00EB1818" w:rsidRDefault="00DF109D" w:rsidP="00DF109D">
            <w:pPr>
              <w:ind w:left="360"/>
            </w:pPr>
            <w:r>
              <w:rPr>
                <w:rFonts w:hint="eastAsia"/>
              </w:rPr>
              <w:t>工具</w:t>
            </w:r>
            <w:r>
              <w:rPr>
                <w:rFonts w:hint="eastAsia"/>
              </w:rPr>
              <w:t>: gcc7.0</w:t>
            </w:r>
            <w:r>
              <w:rPr>
                <w:rFonts w:hint="eastAsia"/>
              </w:rPr>
              <w:t>编译器，</w:t>
            </w:r>
            <w:r>
              <w:rPr>
                <w:rFonts w:hint="eastAsia"/>
              </w:rPr>
              <w:t>vim</w:t>
            </w:r>
          </w:p>
          <w:p w14:paraId="5AAB1355" w14:textId="77777777" w:rsidR="00DF109D" w:rsidRDefault="00DF109D" w:rsidP="00DF109D">
            <w:pPr>
              <w:ind w:left="360"/>
            </w:pPr>
            <w:r>
              <w:rPr>
                <w:rFonts w:hint="eastAsia"/>
              </w:rPr>
              <w:t>实验步骤</w:t>
            </w:r>
            <w:r>
              <w:rPr>
                <w:rFonts w:hint="eastAsia"/>
              </w:rPr>
              <w:t>:</w:t>
            </w:r>
          </w:p>
          <w:p w14:paraId="7011959E" w14:textId="77777777" w:rsidR="004C3407" w:rsidRDefault="004C3407" w:rsidP="00DF109D">
            <w:pPr>
              <w:ind w:left="360"/>
            </w:pPr>
          </w:p>
          <w:p w14:paraId="6DA5C442" w14:textId="77777777" w:rsidR="004C3407" w:rsidRDefault="004C3407" w:rsidP="00DF109D">
            <w:pPr>
              <w:ind w:left="360"/>
            </w:pPr>
          </w:p>
          <w:p w14:paraId="0B670D8B" w14:textId="77777777" w:rsidR="00DF109D" w:rsidRDefault="004C3407" w:rsidP="004C3407">
            <w:pPr>
              <w:pStyle w:val="a8"/>
              <w:numPr>
                <w:ilvl w:val="0"/>
                <w:numId w:val="9"/>
              </w:numPr>
              <w:ind w:firstLineChars="0"/>
            </w:pPr>
            <w:r>
              <w:rPr>
                <w:rFonts w:hint="eastAsia"/>
              </w:rPr>
              <w:t>编写程序，首先简单利用</w:t>
            </w:r>
            <w:proofErr w:type="spellStart"/>
            <w:r>
              <w:rPr>
                <w:rFonts w:hint="eastAsia"/>
              </w:rPr>
              <w:t>s</w:t>
            </w:r>
            <w:r>
              <w:t>trace</w:t>
            </w:r>
            <w:proofErr w:type="spellEnd"/>
            <w:r>
              <w:rPr>
                <w:rFonts w:hint="eastAsia"/>
              </w:rPr>
              <w:t>工具跟踪程序的运行</w:t>
            </w:r>
          </w:p>
          <w:p w14:paraId="0B7F40D3" w14:textId="77777777" w:rsidR="004C3407" w:rsidRDefault="004C3407" w:rsidP="004C3407">
            <w:r>
              <w:rPr>
                <w:rFonts w:hint="eastAsia"/>
              </w:rPr>
              <w:t xml:space="preserve"> </w:t>
            </w:r>
            <w:r>
              <w:t xml:space="preserve">   </w:t>
            </w:r>
            <w:r>
              <w:rPr>
                <w:noProof/>
              </w:rPr>
              <w:drawing>
                <wp:inline distT="0" distB="0" distL="0" distR="0" wp14:anchorId="37147DFA" wp14:editId="2831B876">
                  <wp:extent cx="4869180" cy="165354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9180" cy="1653540"/>
                          </a:xfrm>
                          <a:prstGeom prst="rect">
                            <a:avLst/>
                          </a:prstGeom>
                          <a:noFill/>
                          <a:ln>
                            <a:noFill/>
                          </a:ln>
                        </pic:spPr>
                      </pic:pic>
                    </a:graphicData>
                  </a:graphic>
                </wp:inline>
              </w:drawing>
            </w:r>
          </w:p>
          <w:p w14:paraId="2BE6A264" w14:textId="77777777" w:rsidR="004C3407" w:rsidRDefault="004C3407" w:rsidP="004C3407">
            <w:r>
              <w:rPr>
                <w:rFonts w:hint="eastAsia"/>
              </w:rPr>
              <w:t xml:space="preserve"> </w:t>
            </w:r>
            <w:r>
              <w:t xml:space="preserve">       </w:t>
            </w:r>
          </w:p>
          <w:p w14:paraId="49F09199" w14:textId="77777777" w:rsidR="004C3407" w:rsidRDefault="004C3407" w:rsidP="004C3407">
            <w:pPr>
              <w:ind w:firstLineChars="400" w:firstLine="840"/>
            </w:pPr>
            <w:proofErr w:type="spellStart"/>
            <w:r>
              <w:t>Gcc</w:t>
            </w:r>
            <w:proofErr w:type="spellEnd"/>
            <w:r>
              <w:rPr>
                <w:rFonts w:hint="eastAsia"/>
              </w:rPr>
              <w:t>编译，</w:t>
            </w:r>
            <w:proofErr w:type="spellStart"/>
            <w:r>
              <w:t>Strace</w:t>
            </w:r>
            <w:proofErr w:type="spellEnd"/>
            <w:r>
              <w:rPr>
                <w:rFonts w:hint="eastAsia"/>
              </w:rPr>
              <w:t>工具命令为</w:t>
            </w:r>
            <w:r>
              <w:rPr>
                <w:rFonts w:hint="eastAsia"/>
              </w:rPr>
              <w:t xml:space="preserve"> </w:t>
            </w:r>
            <w:proofErr w:type="spellStart"/>
            <w:r>
              <w:t>strace</w:t>
            </w:r>
            <w:proofErr w:type="spellEnd"/>
            <w:r>
              <w:t xml:space="preserve"> ./{filename}</w:t>
            </w:r>
            <w:r>
              <w:rPr>
                <w:rFonts w:hint="eastAsia"/>
              </w:rPr>
              <w:t>，以此跟踪程序</w:t>
            </w:r>
          </w:p>
          <w:p w14:paraId="2D0E680F" w14:textId="77777777" w:rsidR="004C3407" w:rsidRDefault="004C3407" w:rsidP="004C3407"/>
          <w:p w14:paraId="1CBADA3F" w14:textId="77777777" w:rsidR="004C3407" w:rsidRDefault="004C3407" w:rsidP="004C3407">
            <w:r>
              <w:rPr>
                <w:noProof/>
              </w:rPr>
              <w:lastRenderedPageBreak/>
              <w:drawing>
                <wp:inline distT="0" distB="0" distL="0" distR="0" wp14:anchorId="167E5C23" wp14:editId="08A17951">
                  <wp:extent cx="5600065" cy="3325495"/>
                  <wp:effectExtent l="0" t="0" r="6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065" cy="3325495"/>
                          </a:xfrm>
                          <a:prstGeom prst="rect">
                            <a:avLst/>
                          </a:prstGeom>
                          <a:noFill/>
                          <a:ln>
                            <a:noFill/>
                          </a:ln>
                        </pic:spPr>
                      </pic:pic>
                    </a:graphicData>
                  </a:graphic>
                </wp:inline>
              </w:drawing>
            </w:r>
          </w:p>
          <w:p w14:paraId="475371B6" w14:textId="77777777" w:rsidR="004C3407" w:rsidRDefault="004C3407" w:rsidP="004C3407">
            <w:r>
              <w:rPr>
                <w:rFonts w:hint="eastAsia"/>
              </w:rPr>
              <w:t>根据</w:t>
            </w:r>
            <w:proofErr w:type="spellStart"/>
            <w:r>
              <w:rPr>
                <w:rFonts w:hint="eastAsia"/>
              </w:rPr>
              <w:t>s</w:t>
            </w:r>
            <w:r>
              <w:t>trace</w:t>
            </w:r>
            <w:proofErr w:type="spellEnd"/>
            <w:r>
              <w:rPr>
                <w:rFonts w:hint="eastAsia"/>
              </w:rPr>
              <w:t>工具反应的信息进行如下分析：</w:t>
            </w:r>
          </w:p>
          <w:p w14:paraId="673E3040" w14:textId="77777777" w:rsidR="004C3407" w:rsidRDefault="004C3407" w:rsidP="004C3407"/>
          <w:p w14:paraId="57CDFEFC" w14:textId="77777777" w:rsidR="004C3407" w:rsidRDefault="004C3407" w:rsidP="004C3407">
            <w:pPr>
              <w:ind w:firstLineChars="200" w:firstLine="420"/>
            </w:pPr>
            <w:r>
              <w:rPr>
                <w:rFonts w:hint="eastAsia"/>
              </w:rPr>
              <w:t>第</w:t>
            </w:r>
            <w:r>
              <w:rPr>
                <w:rFonts w:hint="eastAsia"/>
              </w:rPr>
              <w:t>2</w:t>
            </w:r>
            <w:r>
              <w:rPr>
                <w:rFonts w:hint="eastAsia"/>
              </w:rPr>
              <w:t>行表示通过系统调用</w:t>
            </w:r>
            <w:proofErr w:type="spellStart"/>
            <w:r>
              <w:rPr>
                <w:rFonts w:hint="eastAsia"/>
              </w:rPr>
              <w:t>execve</w:t>
            </w:r>
            <w:proofErr w:type="spellEnd"/>
            <w:r>
              <w:rPr>
                <w:rFonts w:hint="eastAsia"/>
              </w:rPr>
              <w:t>来建立一个进程，本例中为</w:t>
            </w:r>
            <w:r>
              <w:rPr>
                <w:rFonts w:hint="eastAsia"/>
              </w:rPr>
              <w:t>test1</w:t>
            </w:r>
            <w:r>
              <w:rPr>
                <w:rFonts w:hint="eastAsia"/>
              </w:rPr>
              <w:t>对应的进程，在控制台中执行各种命令，比如</w:t>
            </w:r>
            <w:r>
              <w:rPr>
                <w:rFonts w:hint="eastAsia"/>
              </w:rPr>
              <w:t>ls</w:t>
            </w:r>
            <w:r>
              <w:rPr>
                <w:rFonts w:hint="eastAsia"/>
              </w:rPr>
              <w:t>、</w:t>
            </w:r>
            <w:r>
              <w:rPr>
                <w:rFonts w:hint="eastAsia"/>
              </w:rPr>
              <w:t>cd</w:t>
            </w:r>
            <w:r>
              <w:rPr>
                <w:rFonts w:hint="eastAsia"/>
              </w:rPr>
              <w:t>时，都是通过系统调用</w:t>
            </w:r>
            <w:proofErr w:type="spellStart"/>
            <w:r>
              <w:rPr>
                <w:rFonts w:hint="eastAsia"/>
              </w:rPr>
              <w:t>execve</w:t>
            </w:r>
            <w:proofErr w:type="spellEnd"/>
            <w:r>
              <w:rPr>
                <w:rFonts w:hint="eastAsia"/>
              </w:rPr>
              <w:t>来建立它们的进程的，通过</w:t>
            </w:r>
            <w:proofErr w:type="spellStart"/>
            <w:r>
              <w:rPr>
                <w:rFonts w:hint="eastAsia"/>
              </w:rPr>
              <w:t>strace</w:t>
            </w:r>
            <w:proofErr w:type="spellEnd"/>
            <w:r>
              <w:rPr>
                <w:rFonts w:hint="eastAsia"/>
              </w:rPr>
              <w:t>可以看到程序运行的细节。</w:t>
            </w:r>
          </w:p>
          <w:p w14:paraId="14BBED6E" w14:textId="77777777" w:rsidR="004C3407" w:rsidRPr="004C3407" w:rsidRDefault="004C3407" w:rsidP="004C3407"/>
          <w:p w14:paraId="08904D50" w14:textId="77777777" w:rsidR="004C3407" w:rsidRDefault="004C3407" w:rsidP="004C3407">
            <w:r>
              <w:t xml:space="preserve">​    </w:t>
            </w:r>
            <w:r>
              <w:rPr>
                <w:rFonts w:hint="eastAsia"/>
              </w:rPr>
              <w:t>第</w:t>
            </w:r>
            <w:r>
              <w:rPr>
                <w:rFonts w:hint="eastAsia"/>
              </w:rPr>
              <w:t>3</w:t>
            </w:r>
            <w:r>
              <w:rPr>
                <w:rFonts w:hint="eastAsia"/>
              </w:rPr>
              <w:t>行</w:t>
            </w:r>
            <w:proofErr w:type="spellStart"/>
            <w:r>
              <w:t>brk</w:t>
            </w:r>
            <w:proofErr w:type="spellEnd"/>
            <w:r>
              <w:rPr>
                <w:rFonts w:hint="eastAsia"/>
              </w:rPr>
              <w:t>通过传递的</w:t>
            </w:r>
            <w:proofErr w:type="spellStart"/>
            <w:r>
              <w:t>addr</w:t>
            </w:r>
            <w:proofErr w:type="spellEnd"/>
            <w:r>
              <w:rPr>
                <w:rFonts w:hint="eastAsia"/>
              </w:rPr>
              <w:t>来重新设置</w:t>
            </w:r>
            <w:r>
              <w:t>program break</w:t>
            </w:r>
            <w:r>
              <w:rPr>
                <w:rFonts w:hint="eastAsia"/>
              </w:rPr>
              <w:t>，成功则返回</w:t>
            </w:r>
            <w:r>
              <w:t>0</w:t>
            </w:r>
            <w:r>
              <w:rPr>
                <w:rFonts w:hint="eastAsia"/>
              </w:rPr>
              <w:t>，否则返回</w:t>
            </w:r>
            <w:r>
              <w:t>-1</w:t>
            </w:r>
            <w:r>
              <w:rPr>
                <w:rFonts w:hint="eastAsia"/>
              </w:rPr>
              <w:t>。</w:t>
            </w:r>
            <w:r>
              <w:t xml:space="preserve"> </w:t>
            </w:r>
            <w:proofErr w:type="spellStart"/>
            <w:r>
              <w:t>brk</w:t>
            </w:r>
            <w:proofErr w:type="spellEnd"/>
            <w:r>
              <w:t>(0)</w:t>
            </w:r>
            <w:r>
              <w:rPr>
                <w:rFonts w:hint="eastAsia"/>
              </w:rPr>
              <w:t>的参数是一个地址，假如已经知道了堆的起始地址，还有堆的大小，那么就可以据此修改</w:t>
            </w:r>
            <w:r>
              <w:t xml:space="preserve"> </w:t>
            </w:r>
            <w:proofErr w:type="spellStart"/>
            <w:r>
              <w:t>brk</w:t>
            </w:r>
            <w:proofErr w:type="spellEnd"/>
            <w:r>
              <w:t xml:space="preserve">() </w:t>
            </w:r>
            <w:r>
              <w:rPr>
                <w:rFonts w:hint="eastAsia"/>
              </w:rPr>
              <w:t>中的地址参数已达到调整堆的目的。以</w:t>
            </w:r>
            <w:r>
              <w:t>0</w:t>
            </w:r>
            <w:r>
              <w:rPr>
                <w:rFonts w:hint="eastAsia"/>
              </w:rPr>
              <w:t>作为参数调用</w:t>
            </w:r>
            <w:proofErr w:type="spellStart"/>
            <w:r>
              <w:t>brk</w:t>
            </w:r>
            <w:proofErr w:type="spellEnd"/>
            <w:r>
              <w:rPr>
                <w:rFonts w:hint="eastAsia"/>
              </w:rPr>
              <w:t>，返回值为内存管理的起始地址</w:t>
            </w:r>
            <w:r>
              <w:t>(</w:t>
            </w:r>
            <w:r>
              <w:rPr>
                <w:rFonts w:hint="eastAsia"/>
              </w:rPr>
              <w:t>若在子进程中调用</w:t>
            </w:r>
            <w:r>
              <w:t>malloc</w:t>
            </w:r>
            <w:r>
              <w:rPr>
                <w:rFonts w:hint="eastAsia"/>
              </w:rPr>
              <w:t>，则从</w:t>
            </w:r>
            <w:r>
              <w:t>0x8a92000</w:t>
            </w:r>
            <w:r>
              <w:rPr>
                <w:rFonts w:hint="eastAsia"/>
              </w:rPr>
              <w:t>地址开始分配空间</w:t>
            </w:r>
            <w:r>
              <w:t>)</w:t>
            </w:r>
          </w:p>
          <w:p w14:paraId="22F299F5" w14:textId="77777777" w:rsidR="004C3407" w:rsidRDefault="004C3407" w:rsidP="004C3407"/>
          <w:p w14:paraId="5008FFB4" w14:textId="77777777" w:rsidR="004C3407" w:rsidRDefault="004C3407" w:rsidP="004C3407">
            <w:r>
              <w:t xml:space="preserve">​    </w:t>
            </w:r>
            <w:r>
              <w:rPr>
                <w:rFonts w:hint="eastAsia"/>
              </w:rPr>
              <w:t>第</w:t>
            </w:r>
            <w:r>
              <w:rPr>
                <w:rFonts w:hint="eastAsia"/>
              </w:rPr>
              <w:t>5</w:t>
            </w:r>
            <w:r>
              <w:t>~</w:t>
            </w:r>
            <w:r>
              <w:rPr>
                <w:rFonts w:hint="eastAsia"/>
              </w:rPr>
              <w:t>7</w:t>
            </w:r>
            <w:r>
              <w:rPr>
                <w:rFonts w:hint="eastAsia"/>
              </w:rPr>
              <w:t>行表示打开动态连接库的过程，如果程序是静态连接的，这几个步骤将不需要。</w:t>
            </w:r>
          </w:p>
          <w:p w14:paraId="044682F9" w14:textId="77777777" w:rsidR="004C3407" w:rsidRPr="004C3407" w:rsidRDefault="004C3407" w:rsidP="004C3407"/>
          <w:p w14:paraId="201B311F" w14:textId="77777777" w:rsidR="004C3407" w:rsidRDefault="004C3407" w:rsidP="004C3407">
            <w:r>
              <w:t xml:space="preserve">​    </w:t>
            </w:r>
            <w:r>
              <w:rPr>
                <w:rFonts w:hint="eastAsia"/>
              </w:rPr>
              <w:t>第</w:t>
            </w:r>
            <w:r>
              <w:t>1</w:t>
            </w:r>
            <w:r>
              <w:rPr>
                <w:rFonts w:hint="eastAsia"/>
              </w:rPr>
              <w:t>3</w:t>
            </w:r>
            <w:r>
              <w:t>~1</w:t>
            </w:r>
            <w:r>
              <w:rPr>
                <w:rFonts w:hint="eastAsia"/>
              </w:rPr>
              <w:t>8</w:t>
            </w:r>
            <w:r>
              <w:rPr>
                <w:rFonts w:hint="eastAsia"/>
              </w:rPr>
              <w:t>行是程序的处理过程，</w:t>
            </w:r>
            <w:proofErr w:type="spellStart"/>
            <w:r>
              <w:t>nanosleep</w:t>
            </w:r>
            <w:proofErr w:type="spellEnd"/>
            <w:r>
              <w:t>()</w:t>
            </w:r>
            <w:r>
              <w:rPr>
                <w:rFonts w:hint="eastAsia"/>
              </w:rPr>
              <w:t>使得进程进入睡眠状态</w:t>
            </w:r>
            <w:r>
              <w:t>,</w:t>
            </w:r>
            <w:r>
              <w:rPr>
                <w:rFonts w:hint="eastAsia"/>
              </w:rPr>
              <w:t>指定时候后唤醒进程</w:t>
            </w:r>
            <w:r>
              <w:t>,sleep()</w:t>
            </w:r>
            <w:r>
              <w:rPr>
                <w:rFonts w:hint="eastAsia"/>
              </w:rPr>
              <w:t>基于其实现</w:t>
            </w:r>
            <w:r>
              <w:t xml:space="preserve"> </w:t>
            </w:r>
            <w:r>
              <w:rPr>
                <w:rFonts w:hint="eastAsia"/>
              </w:rPr>
              <w:t>，然后写入</w:t>
            </w:r>
            <w:r>
              <w:t>hello</w:t>
            </w:r>
            <w:r>
              <w:rPr>
                <w:rFonts w:hint="eastAsia"/>
              </w:rPr>
              <w:t>和</w:t>
            </w:r>
            <w:r>
              <w:t>world</w:t>
            </w:r>
            <w:r>
              <w:rPr>
                <w:rFonts w:hint="eastAsia"/>
              </w:rPr>
              <w:t>。</w:t>
            </w:r>
          </w:p>
          <w:p w14:paraId="4E38419C" w14:textId="77777777" w:rsidR="004C3407" w:rsidRDefault="004C3407" w:rsidP="004C3407"/>
          <w:p w14:paraId="5F39E539" w14:textId="77777777" w:rsidR="004C3407" w:rsidRDefault="004C3407" w:rsidP="004C3407">
            <w:r>
              <w:t xml:space="preserve">​    </w:t>
            </w:r>
            <w:r>
              <w:rPr>
                <w:rFonts w:hint="eastAsia"/>
              </w:rPr>
              <w:t>第</w:t>
            </w:r>
            <w:r>
              <w:rPr>
                <w:rFonts w:hint="eastAsia"/>
              </w:rPr>
              <w:t>19</w:t>
            </w:r>
            <w:r>
              <w:t>~2</w:t>
            </w:r>
            <w:r>
              <w:rPr>
                <w:rFonts w:hint="eastAsia"/>
              </w:rPr>
              <w:t>0</w:t>
            </w:r>
            <w:r>
              <w:rPr>
                <w:rFonts w:hint="eastAsia"/>
              </w:rPr>
              <w:t>行表示退出进程中所有的线程。</w:t>
            </w:r>
          </w:p>
          <w:p w14:paraId="4B1B9698" w14:textId="77777777" w:rsidR="004C3407" w:rsidRDefault="004C3407" w:rsidP="004C3407"/>
          <w:p w14:paraId="7C6D2BB8" w14:textId="77777777" w:rsidR="004C3407" w:rsidRDefault="004C3407" w:rsidP="004C3407">
            <w:r>
              <w:rPr>
                <w:rFonts w:hint="eastAsia"/>
              </w:rPr>
              <w:t>除此之外，</w:t>
            </w:r>
            <w:proofErr w:type="spellStart"/>
            <w:r>
              <w:rPr>
                <w:rFonts w:hint="eastAsia"/>
              </w:rPr>
              <w:t>s</w:t>
            </w:r>
            <w:r>
              <w:t>t</w:t>
            </w:r>
            <w:r>
              <w:rPr>
                <w:rFonts w:hint="eastAsia"/>
              </w:rPr>
              <w:t>race</w:t>
            </w:r>
            <w:proofErr w:type="spellEnd"/>
            <w:r>
              <w:rPr>
                <w:rFonts w:hint="eastAsia"/>
              </w:rPr>
              <w:t>工具还提供了参数选项，加入</w:t>
            </w:r>
            <w:r>
              <w:rPr>
                <w:rFonts w:hint="eastAsia"/>
              </w:rPr>
              <w:t>-</w:t>
            </w:r>
            <w:r>
              <w:t>c</w:t>
            </w:r>
            <w:r>
              <w:rPr>
                <w:rFonts w:hint="eastAsia"/>
              </w:rPr>
              <w:t>选项，</w:t>
            </w:r>
            <w:r w:rsidRPr="004C3407">
              <w:rPr>
                <w:rFonts w:hint="eastAsia"/>
              </w:rPr>
              <w:t>可以打印调用了哪些系统函数，调用多少次数，消耗了多少时间等信息</w:t>
            </w:r>
            <w:r w:rsidRPr="004C3407">
              <w:rPr>
                <w:rFonts w:hint="eastAsia"/>
              </w:rPr>
              <w:t xml:space="preserve"> </w:t>
            </w:r>
            <w:r w:rsidRPr="004C3407">
              <w:rPr>
                <w:rFonts w:hint="eastAsia"/>
              </w:rPr>
              <w:t>，用于性能分析。</w:t>
            </w:r>
            <w:r>
              <w:rPr>
                <w:rFonts w:hint="eastAsia"/>
              </w:rPr>
              <w:t>输入命令</w:t>
            </w:r>
            <w:proofErr w:type="spellStart"/>
            <w:r>
              <w:t>strace</w:t>
            </w:r>
            <w:proofErr w:type="spellEnd"/>
            <w:r>
              <w:t xml:space="preserve"> -c ./test</w:t>
            </w:r>
          </w:p>
          <w:p w14:paraId="03331E45" w14:textId="77777777" w:rsidR="004C3407" w:rsidRDefault="004C3407" w:rsidP="004C3407">
            <w:r>
              <w:rPr>
                <w:noProof/>
              </w:rPr>
              <w:lastRenderedPageBreak/>
              <w:drawing>
                <wp:inline distT="0" distB="0" distL="0" distR="0" wp14:anchorId="35B7E0A8" wp14:editId="6A326AC4">
                  <wp:extent cx="5600065" cy="2847975"/>
                  <wp:effectExtent l="0" t="0" r="6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065" cy="2847975"/>
                          </a:xfrm>
                          <a:prstGeom prst="rect">
                            <a:avLst/>
                          </a:prstGeom>
                          <a:noFill/>
                          <a:ln>
                            <a:noFill/>
                          </a:ln>
                        </pic:spPr>
                      </pic:pic>
                    </a:graphicData>
                  </a:graphic>
                </wp:inline>
              </w:drawing>
            </w:r>
          </w:p>
          <w:p w14:paraId="5B1CEA3F" w14:textId="77777777" w:rsidR="004C3407" w:rsidRDefault="004C3407" w:rsidP="004C3407">
            <w:pPr>
              <w:ind w:firstLineChars="300" w:firstLine="630"/>
            </w:pPr>
            <w:r>
              <w:rPr>
                <w:rFonts w:hint="eastAsia"/>
              </w:rPr>
              <w:t>2</w:t>
            </w:r>
            <w:r>
              <w:rPr>
                <w:rFonts w:hint="eastAsia"/>
              </w:rPr>
              <w:t>、利用</w:t>
            </w:r>
            <w:r>
              <w:rPr>
                <w:rFonts w:hint="eastAsia"/>
              </w:rPr>
              <w:t>-</w:t>
            </w:r>
            <w:r>
              <w:t>c</w:t>
            </w:r>
            <w:r>
              <w:rPr>
                <w:rFonts w:hint="eastAsia"/>
              </w:rPr>
              <w:t>选项</w:t>
            </w:r>
            <w:r w:rsidRPr="004C3407">
              <w:rPr>
                <w:rFonts w:hint="eastAsia"/>
              </w:rPr>
              <w:t>将进程的系统调用做一个统计分析并返回。</w:t>
            </w:r>
          </w:p>
          <w:p w14:paraId="7F536108" w14:textId="77777777" w:rsidR="004C3407" w:rsidRDefault="00B3515F" w:rsidP="00B3515F">
            <w:pPr>
              <w:ind w:firstLineChars="400" w:firstLine="840"/>
            </w:pPr>
            <w:r>
              <w:rPr>
                <w:noProof/>
              </w:rPr>
              <w:drawing>
                <wp:inline distT="0" distB="0" distL="0" distR="0" wp14:anchorId="2B36C3F6" wp14:editId="6F087747">
                  <wp:extent cx="4276725" cy="1800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6725" cy="1800225"/>
                          </a:xfrm>
                          <a:prstGeom prst="rect">
                            <a:avLst/>
                          </a:prstGeom>
                        </pic:spPr>
                      </pic:pic>
                    </a:graphicData>
                  </a:graphic>
                </wp:inline>
              </w:drawing>
            </w:r>
          </w:p>
          <w:p w14:paraId="3CBE6133" w14:textId="77777777" w:rsidR="004C3407" w:rsidRDefault="00B3515F" w:rsidP="00B3515F">
            <w:pPr>
              <w:ind w:firstLineChars="450" w:firstLine="945"/>
            </w:pPr>
            <w:r>
              <w:rPr>
                <w:rFonts w:hint="eastAsia"/>
              </w:rPr>
              <w:t>利用</w:t>
            </w:r>
            <w:proofErr w:type="spellStart"/>
            <w:r>
              <w:rPr>
                <w:rFonts w:hint="eastAsia"/>
              </w:rPr>
              <w:t>s</w:t>
            </w:r>
            <w:r>
              <w:t>trace</w:t>
            </w:r>
            <w:proofErr w:type="spellEnd"/>
            <w:r>
              <w:t xml:space="preserve"> -c ./test</w:t>
            </w:r>
            <w:r>
              <w:rPr>
                <w:rFonts w:hint="eastAsia"/>
              </w:rPr>
              <w:t>对进程的系统调用进行跟踪统计</w:t>
            </w:r>
          </w:p>
          <w:p w14:paraId="6EA3AD94" w14:textId="77777777" w:rsidR="00B3515F" w:rsidRDefault="00B3515F" w:rsidP="00B3515F">
            <w:pPr>
              <w:ind w:firstLineChars="250" w:firstLine="525"/>
            </w:pPr>
            <w:r>
              <w:rPr>
                <w:noProof/>
              </w:rPr>
              <w:drawing>
                <wp:inline distT="0" distB="0" distL="0" distR="0" wp14:anchorId="32D4C080" wp14:editId="26E9C2F2">
                  <wp:extent cx="4793615" cy="28194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525" cy="2829346"/>
                          </a:xfrm>
                          <a:prstGeom prst="rect">
                            <a:avLst/>
                          </a:prstGeom>
                        </pic:spPr>
                      </pic:pic>
                    </a:graphicData>
                  </a:graphic>
                </wp:inline>
              </w:drawing>
            </w:r>
          </w:p>
          <w:p w14:paraId="1846EE9E" w14:textId="77777777" w:rsidR="00B3515F" w:rsidRDefault="00B3515F" w:rsidP="00B3515F">
            <w:pPr>
              <w:ind w:firstLineChars="250" w:firstLine="525"/>
            </w:pPr>
            <w:r w:rsidRPr="00B3515F">
              <w:rPr>
                <w:rFonts w:hint="eastAsia"/>
              </w:rPr>
              <w:t>test</w:t>
            </w:r>
            <w:r w:rsidRPr="00B3515F">
              <w:rPr>
                <w:rFonts w:hint="eastAsia"/>
              </w:rPr>
              <w:t>程序一共调用了</w:t>
            </w:r>
            <w:r w:rsidRPr="00B3515F">
              <w:rPr>
                <w:rFonts w:hint="eastAsia"/>
              </w:rPr>
              <w:t>5</w:t>
            </w:r>
            <w:r w:rsidRPr="00B3515F">
              <w:rPr>
                <w:rFonts w:hint="eastAsia"/>
              </w:rPr>
              <w:t>次</w:t>
            </w:r>
            <w:r w:rsidRPr="00B3515F">
              <w:rPr>
                <w:rFonts w:hint="eastAsia"/>
              </w:rPr>
              <w:t>read</w:t>
            </w:r>
            <w:r w:rsidRPr="00B3515F">
              <w:rPr>
                <w:rFonts w:hint="eastAsia"/>
              </w:rPr>
              <w:t>，</w:t>
            </w:r>
            <w:r w:rsidRPr="00B3515F">
              <w:rPr>
                <w:rFonts w:hint="eastAsia"/>
              </w:rPr>
              <w:t>1</w:t>
            </w:r>
            <w:r w:rsidRPr="00B3515F">
              <w:rPr>
                <w:rFonts w:hint="eastAsia"/>
              </w:rPr>
              <w:t>次</w:t>
            </w:r>
            <w:r w:rsidRPr="00B3515F">
              <w:rPr>
                <w:rFonts w:hint="eastAsia"/>
              </w:rPr>
              <w:t>write</w:t>
            </w:r>
            <w:r w:rsidRPr="00B3515F">
              <w:rPr>
                <w:rFonts w:hint="eastAsia"/>
              </w:rPr>
              <w:t>函数，</w:t>
            </w:r>
            <w:r>
              <w:rPr>
                <w:rFonts w:hint="eastAsia"/>
              </w:rPr>
              <w:t>同时根据列表其他单元格信息可以清楚看到</w:t>
            </w:r>
            <w:r w:rsidRPr="00B3515F">
              <w:rPr>
                <w:rFonts w:hint="eastAsia"/>
              </w:rPr>
              <w:t>各个系统函数调用次数是多少，消耗了多少时间。</w:t>
            </w:r>
          </w:p>
          <w:p w14:paraId="743CF3F2" w14:textId="77777777" w:rsidR="00B3515F" w:rsidRDefault="00B3515F" w:rsidP="00B3515F">
            <w:pPr>
              <w:ind w:firstLineChars="300" w:firstLine="630"/>
            </w:pPr>
            <w:r w:rsidRPr="00B3515F">
              <w:rPr>
                <w:rFonts w:hint="eastAsia"/>
                <w:highlight w:val="lightGray"/>
              </w:rPr>
              <w:lastRenderedPageBreak/>
              <w:t>3</w:t>
            </w:r>
            <w:r w:rsidRPr="00B3515F">
              <w:rPr>
                <w:rFonts w:hint="eastAsia"/>
                <w:highlight w:val="lightGray"/>
              </w:rPr>
              <w:t>、</w:t>
            </w:r>
            <w:r>
              <w:rPr>
                <w:rFonts w:hint="eastAsia"/>
              </w:rPr>
              <w:t>挂起进程的分析</w:t>
            </w:r>
          </w:p>
          <w:p w14:paraId="61676EDE" w14:textId="77777777" w:rsidR="00B3515F" w:rsidRDefault="00B3515F" w:rsidP="00B3515F">
            <w:pPr>
              <w:ind w:firstLineChars="500" w:firstLine="1050"/>
            </w:pPr>
            <w:r w:rsidRPr="00B3515F">
              <w:t>Test</w:t>
            </w:r>
            <w:r>
              <w:rPr>
                <w:rFonts w:hint="eastAsia"/>
              </w:rPr>
              <w:t>1</w:t>
            </w:r>
            <w:r w:rsidRPr="00B3515F">
              <w:t>.c</w:t>
            </w:r>
            <w:r w:rsidRPr="00B3515F">
              <w:rPr>
                <w:rFonts w:hint="eastAsia"/>
              </w:rPr>
              <w:t>代码使用死循环模拟用户态挂死，调用</w:t>
            </w:r>
            <w:r w:rsidRPr="00B3515F">
              <w:t>sleep</w:t>
            </w:r>
            <w:r w:rsidRPr="00B3515F">
              <w:rPr>
                <w:rFonts w:hint="eastAsia"/>
              </w:rPr>
              <w:t>模拟内核态程序挂死，然后利用</w:t>
            </w:r>
            <w:proofErr w:type="spellStart"/>
            <w:r w:rsidRPr="00B3515F">
              <w:t>strace</w:t>
            </w:r>
            <w:proofErr w:type="spellEnd"/>
            <w:r w:rsidRPr="00B3515F">
              <w:rPr>
                <w:rFonts w:hint="eastAsia"/>
              </w:rPr>
              <w:t>工具分析原因</w:t>
            </w:r>
          </w:p>
          <w:p w14:paraId="5815207A" w14:textId="77777777" w:rsidR="00B3515F" w:rsidRDefault="00B3515F" w:rsidP="00B3515F">
            <w:pPr>
              <w:pStyle w:val="a8"/>
              <w:ind w:left="1140"/>
            </w:pPr>
            <w:r>
              <w:rPr>
                <w:noProof/>
              </w:rPr>
              <w:drawing>
                <wp:inline distT="0" distB="0" distL="0" distR="0" wp14:anchorId="70E88C96" wp14:editId="24664C0F">
                  <wp:extent cx="3627120" cy="27736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7120" cy="2773680"/>
                          </a:xfrm>
                          <a:prstGeom prst="rect">
                            <a:avLst/>
                          </a:prstGeom>
                          <a:noFill/>
                          <a:ln>
                            <a:noFill/>
                          </a:ln>
                        </pic:spPr>
                      </pic:pic>
                    </a:graphicData>
                  </a:graphic>
                </wp:inline>
              </w:drawing>
            </w:r>
          </w:p>
          <w:p w14:paraId="3D8BBC64" w14:textId="77777777" w:rsidR="00B3515F" w:rsidRDefault="00B3515F" w:rsidP="00BA7B73">
            <w:pPr>
              <w:ind w:firstLineChars="400" w:firstLine="840"/>
            </w:pPr>
            <w:r>
              <w:rPr>
                <w:rFonts w:hint="eastAsia"/>
              </w:rPr>
              <w:t>直接利用</w:t>
            </w:r>
            <w:proofErr w:type="spellStart"/>
            <w:r>
              <w:rPr>
                <w:rFonts w:hint="eastAsia"/>
              </w:rPr>
              <w:t>s</w:t>
            </w:r>
            <w:r>
              <w:t>trace</w:t>
            </w:r>
            <w:proofErr w:type="spellEnd"/>
            <w:r>
              <w:t xml:space="preserve"> ./{filename}</w:t>
            </w:r>
            <w:r>
              <w:rPr>
                <w:rFonts w:hint="eastAsia"/>
              </w:rPr>
              <w:t>命令</w:t>
            </w:r>
            <w:r w:rsidR="00BA7B73">
              <w:rPr>
                <w:rFonts w:hint="eastAsia"/>
              </w:rPr>
              <w:t>查询进程信息</w:t>
            </w:r>
          </w:p>
          <w:p w14:paraId="34C71A87" w14:textId="77777777" w:rsidR="00B3515F" w:rsidRDefault="00BA7B73" w:rsidP="00B3515F">
            <w:r>
              <w:rPr>
                <w:noProof/>
              </w:rPr>
              <w:drawing>
                <wp:inline distT="0" distB="0" distL="0" distR="0" wp14:anchorId="03808EC7" wp14:editId="75F22C06">
                  <wp:extent cx="5600065" cy="3058795"/>
                  <wp:effectExtent l="0" t="0" r="63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065" cy="3058795"/>
                          </a:xfrm>
                          <a:prstGeom prst="rect">
                            <a:avLst/>
                          </a:prstGeom>
                          <a:noFill/>
                          <a:ln>
                            <a:noFill/>
                          </a:ln>
                        </pic:spPr>
                      </pic:pic>
                    </a:graphicData>
                  </a:graphic>
                </wp:inline>
              </w:drawing>
            </w:r>
          </w:p>
          <w:p w14:paraId="55516A7C" w14:textId="77777777" w:rsidR="00BA7B73" w:rsidRDefault="00BA7B73" w:rsidP="00BA7B73">
            <w:r>
              <w:rPr>
                <w:rFonts w:hint="eastAsia"/>
              </w:rPr>
              <w:t>第</w:t>
            </w:r>
            <w:r>
              <w:rPr>
                <w:rFonts w:hint="eastAsia"/>
              </w:rPr>
              <w:t>12</w:t>
            </w:r>
            <w:r>
              <w:rPr>
                <w:rFonts w:hint="eastAsia"/>
              </w:rPr>
              <w:t>行，调用</w:t>
            </w:r>
            <w:r>
              <w:rPr>
                <w:rFonts w:hint="eastAsia"/>
              </w:rPr>
              <w:t>read</w:t>
            </w:r>
            <w:r>
              <w:rPr>
                <w:rFonts w:hint="eastAsia"/>
              </w:rPr>
              <w:t>，从</w:t>
            </w:r>
            <w:r>
              <w:rPr>
                <w:rFonts w:hint="eastAsia"/>
              </w:rPr>
              <w:t>/lib/i386-linux-gnu/libc.so.6</w:t>
            </w:r>
            <w:r>
              <w:rPr>
                <w:rFonts w:hint="eastAsia"/>
              </w:rPr>
              <w:t>该</w:t>
            </w:r>
            <w:proofErr w:type="spellStart"/>
            <w:r>
              <w:rPr>
                <w:rFonts w:hint="eastAsia"/>
              </w:rPr>
              <w:t>libc</w:t>
            </w:r>
            <w:proofErr w:type="spellEnd"/>
            <w:r>
              <w:rPr>
                <w:rFonts w:hint="eastAsia"/>
              </w:rPr>
              <w:t>库文件中读取</w:t>
            </w:r>
            <w:r>
              <w:rPr>
                <w:rFonts w:hint="eastAsia"/>
              </w:rPr>
              <w:t>832bytes</w:t>
            </w:r>
            <w:r>
              <w:rPr>
                <w:rFonts w:hint="eastAsia"/>
              </w:rPr>
              <w:t>，即读取</w:t>
            </w:r>
            <w:r>
              <w:rPr>
                <w:rFonts w:hint="eastAsia"/>
              </w:rPr>
              <w:t>ELF</w:t>
            </w:r>
            <w:r>
              <w:rPr>
                <w:rFonts w:hint="eastAsia"/>
              </w:rPr>
              <w:t>头信息</w:t>
            </w:r>
            <w:r>
              <w:rPr>
                <w:rFonts w:hint="eastAsia"/>
              </w:rPr>
              <w:t xml:space="preserve"> </w:t>
            </w:r>
            <w:r>
              <w:rPr>
                <w:rFonts w:hint="eastAsia"/>
              </w:rPr>
              <w:t>。</w:t>
            </w:r>
          </w:p>
          <w:p w14:paraId="2F6EEECA" w14:textId="77777777" w:rsidR="00BA7B73" w:rsidRDefault="00BA7B73" w:rsidP="00BA7B73"/>
          <w:p w14:paraId="4DCB89C2" w14:textId="77777777" w:rsidR="00BA7B73" w:rsidRDefault="00BA7B73" w:rsidP="00BA7B73">
            <w:r>
              <w:t xml:space="preserve">​ </w:t>
            </w:r>
            <w:r>
              <w:rPr>
                <w:rFonts w:hint="eastAsia"/>
              </w:rPr>
              <w:t>分析：用户态挂死情况下，</w:t>
            </w:r>
            <w:proofErr w:type="spellStart"/>
            <w:r>
              <w:t>strace</w:t>
            </w:r>
            <w:proofErr w:type="spellEnd"/>
            <w:r>
              <w:rPr>
                <w:rFonts w:hint="eastAsia"/>
              </w:rPr>
              <w:t>在</w:t>
            </w:r>
            <w:proofErr w:type="spellStart"/>
            <w:r>
              <w:t>getpid</w:t>
            </w:r>
            <w:proofErr w:type="spellEnd"/>
            <w:r>
              <w:t>()</w:t>
            </w:r>
            <w:r>
              <w:rPr>
                <w:rFonts w:hint="eastAsia"/>
              </w:rPr>
              <w:t>一行输出之后没有其他系统调用输出；进程在内核态挂死，最后一行的系统调用</w:t>
            </w:r>
            <w:proofErr w:type="spellStart"/>
            <w:r>
              <w:t>nanosleep</w:t>
            </w:r>
            <w:proofErr w:type="spellEnd"/>
            <w:r>
              <w:rPr>
                <w:rFonts w:hint="eastAsia"/>
              </w:rPr>
              <w:t>不能完整显示，这里</w:t>
            </w:r>
            <w:proofErr w:type="spellStart"/>
            <w:r>
              <w:t>nanosleep</w:t>
            </w:r>
            <w:proofErr w:type="spellEnd"/>
            <w:r>
              <w:rPr>
                <w:rFonts w:hint="eastAsia"/>
              </w:rPr>
              <w:t>没有返回值表示该调用尚未完成。</w:t>
            </w:r>
          </w:p>
          <w:p w14:paraId="1470B12B" w14:textId="77777777" w:rsidR="00BA7B73" w:rsidRDefault="00BA7B73" w:rsidP="00BA7B73"/>
          <w:p w14:paraId="4249825B" w14:textId="77777777" w:rsidR="00BA7B73" w:rsidRDefault="00BA7B73" w:rsidP="00BA7B73">
            <w:r>
              <w:t xml:space="preserve">​ </w:t>
            </w:r>
            <w:r>
              <w:rPr>
                <w:rFonts w:hint="eastAsia"/>
              </w:rPr>
              <w:t>结论：使用</w:t>
            </w:r>
            <w:proofErr w:type="spellStart"/>
            <w:r>
              <w:t>strace</w:t>
            </w:r>
            <w:proofErr w:type="spellEnd"/>
            <w:r>
              <w:rPr>
                <w:rFonts w:hint="eastAsia"/>
              </w:rPr>
              <w:t>跟踪挂死程序，如果最后一行系统调用显示完整，程序在逻辑代码处挂死；如果最后一行系统调用显示不完整，程序在该系统调用处挂死。</w:t>
            </w:r>
            <w:r>
              <w:t xml:space="preserve"> </w:t>
            </w:r>
            <w:r>
              <w:rPr>
                <w:rFonts w:hint="eastAsia"/>
              </w:rPr>
              <w:t>当程序挂死在系统调用处，可以查</w:t>
            </w:r>
            <w:r>
              <w:rPr>
                <w:rFonts w:hint="eastAsia"/>
              </w:rPr>
              <w:lastRenderedPageBreak/>
              <w:t>看相应系统调用的</w:t>
            </w:r>
            <w:r>
              <w:t>man</w:t>
            </w:r>
            <w:r>
              <w:rPr>
                <w:rFonts w:hint="eastAsia"/>
              </w:rPr>
              <w:t>手册，了解在什么情况下该系统调用会出现挂死情况。</w:t>
            </w:r>
          </w:p>
          <w:p w14:paraId="191ABEB1" w14:textId="77777777" w:rsidR="00B3515F" w:rsidRDefault="00BA7B73" w:rsidP="00B3515F">
            <w:r>
              <w:rPr>
                <w:rFonts w:hint="eastAsia"/>
              </w:rPr>
              <w:t xml:space="preserve"> </w:t>
            </w:r>
            <w:r>
              <w:t xml:space="preserve">      </w:t>
            </w:r>
            <w:r>
              <w:rPr>
                <w:rFonts w:hint="eastAsia"/>
              </w:rPr>
              <w:t>4</w:t>
            </w:r>
            <w:r>
              <w:rPr>
                <w:rFonts w:hint="eastAsia"/>
              </w:rPr>
              <w:t>、跟踪程序的系统退出</w:t>
            </w:r>
            <w:r>
              <w:rPr>
                <w:rFonts w:hint="eastAsia"/>
              </w:rPr>
              <w:t>e</w:t>
            </w:r>
            <w:r>
              <w:t>xit</w:t>
            </w:r>
            <w:r>
              <w:rPr>
                <w:rFonts w:hint="eastAsia"/>
              </w:rPr>
              <w:t>(</w:t>
            </w:r>
            <w:r>
              <w:t>)</w:t>
            </w:r>
            <w:r>
              <w:rPr>
                <w:rFonts w:hint="eastAsia"/>
              </w:rPr>
              <w:t>调用</w:t>
            </w:r>
          </w:p>
          <w:p w14:paraId="321259C7" w14:textId="77777777" w:rsidR="00BA7B73" w:rsidRDefault="00BA7B73" w:rsidP="00B3515F">
            <w:r>
              <w:rPr>
                <w:rFonts w:hint="eastAsia"/>
              </w:rPr>
              <w:t xml:space="preserve"> </w:t>
            </w:r>
            <w:r>
              <w:t xml:space="preserve">         </w:t>
            </w:r>
            <w:r>
              <w:rPr>
                <w:rFonts w:hint="eastAsia"/>
              </w:rPr>
              <w:t>编写带有该调用的程序</w:t>
            </w:r>
            <w:r>
              <w:rPr>
                <w:rFonts w:hint="eastAsia"/>
              </w:rPr>
              <w:t>t</w:t>
            </w:r>
            <w:r>
              <w:t>est2.c</w:t>
            </w:r>
          </w:p>
          <w:p w14:paraId="050AFA18" w14:textId="77777777" w:rsidR="00BA7B73" w:rsidRDefault="00BA7B73" w:rsidP="00BA7B73">
            <w:pPr>
              <w:ind w:firstLineChars="800" w:firstLine="1680"/>
            </w:pPr>
            <w:r>
              <w:rPr>
                <w:noProof/>
              </w:rPr>
              <w:drawing>
                <wp:inline distT="0" distB="0" distL="0" distR="0" wp14:anchorId="668FEA2C" wp14:editId="3A178DE6">
                  <wp:extent cx="3291840" cy="11125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1112520"/>
                          </a:xfrm>
                          <a:prstGeom prst="rect">
                            <a:avLst/>
                          </a:prstGeom>
                          <a:noFill/>
                          <a:ln>
                            <a:noFill/>
                          </a:ln>
                        </pic:spPr>
                      </pic:pic>
                    </a:graphicData>
                  </a:graphic>
                </wp:inline>
              </w:drawing>
            </w:r>
          </w:p>
          <w:p w14:paraId="1129132F" w14:textId="77777777" w:rsidR="00BA7B73" w:rsidRDefault="00BA7B73" w:rsidP="00B3515F">
            <w:r>
              <w:rPr>
                <w:rFonts w:hint="eastAsia"/>
              </w:rPr>
              <w:t>由于</w:t>
            </w:r>
            <w:r>
              <w:t xml:space="preserve"> </w:t>
            </w:r>
            <w:r w:rsidRPr="00BA7B73">
              <w:t xml:space="preserve">​ -e trace=process </w:t>
            </w:r>
            <w:r w:rsidRPr="00BA7B73">
              <w:rPr>
                <w:rFonts w:hint="eastAsia"/>
              </w:rPr>
              <w:t>表示只跟踪和进程管理相关的系统调用。</w:t>
            </w:r>
            <w:r>
              <w:rPr>
                <w:rFonts w:hint="eastAsia"/>
              </w:rPr>
              <w:t>在</w:t>
            </w:r>
            <w:proofErr w:type="spellStart"/>
            <w:r>
              <w:rPr>
                <w:rFonts w:hint="eastAsia"/>
              </w:rPr>
              <w:t>s</w:t>
            </w:r>
            <w:r>
              <w:t>trace</w:t>
            </w:r>
            <w:proofErr w:type="spellEnd"/>
            <w:r>
              <w:rPr>
                <w:rFonts w:hint="eastAsia"/>
              </w:rPr>
              <w:t>命令中加入相应的参数</w:t>
            </w:r>
          </w:p>
          <w:p w14:paraId="6FD1A8D8" w14:textId="77777777" w:rsidR="00BA7B73" w:rsidRDefault="00BA7B73" w:rsidP="00BA7B73">
            <w:pPr>
              <w:ind w:firstLineChars="100" w:firstLine="210"/>
            </w:pPr>
            <w:r>
              <w:rPr>
                <w:noProof/>
              </w:rPr>
              <w:drawing>
                <wp:inline distT="0" distB="0" distL="0" distR="0" wp14:anchorId="34AB8A52" wp14:editId="33E6367E">
                  <wp:extent cx="5181600" cy="876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876300"/>
                          </a:xfrm>
                          <a:prstGeom prst="rect">
                            <a:avLst/>
                          </a:prstGeom>
                          <a:noFill/>
                          <a:ln>
                            <a:noFill/>
                          </a:ln>
                        </pic:spPr>
                      </pic:pic>
                    </a:graphicData>
                  </a:graphic>
                </wp:inline>
              </w:drawing>
            </w:r>
          </w:p>
          <w:p w14:paraId="59475E34" w14:textId="77777777" w:rsidR="009D7429" w:rsidRDefault="009D7429" w:rsidP="009D7429">
            <w:r>
              <w:rPr>
                <w:rFonts w:hint="eastAsia"/>
              </w:rPr>
              <w:t>进程自己退出时（调用</w:t>
            </w:r>
            <w:r>
              <w:rPr>
                <w:rFonts w:hint="eastAsia"/>
              </w:rPr>
              <w:t>exit</w:t>
            </w:r>
            <w:r>
              <w:rPr>
                <w:rFonts w:hint="eastAsia"/>
              </w:rPr>
              <w:t>函数，或者从</w:t>
            </w:r>
            <w:r>
              <w:rPr>
                <w:rFonts w:hint="eastAsia"/>
              </w:rPr>
              <w:t>main</w:t>
            </w:r>
            <w:r>
              <w:rPr>
                <w:rFonts w:hint="eastAsia"/>
              </w:rPr>
              <w:t>函数返回）</w:t>
            </w:r>
            <w:r>
              <w:rPr>
                <w:rFonts w:hint="eastAsia"/>
              </w:rPr>
              <w:t xml:space="preserve">, </w:t>
            </w:r>
            <w:r>
              <w:rPr>
                <w:rFonts w:hint="eastAsia"/>
              </w:rPr>
              <w:t>最终调用的是</w:t>
            </w:r>
            <w:proofErr w:type="spellStart"/>
            <w:r>
              <w:rPr>
                <w:rFonts w:hint="eastAsia"/>
              </w:rPr>
              <w:t>exit_group</w:t>
            </w:r>
            <w:proofErr w:type="spellEnd"/>
            <w:r>
              <w:rPr>
                <w:rFonts w:hint="eastAsia"/>
              </w:rPr>
              <w:t>系统调用，</w:t>
            </w:r>
            <w:r>
              <w:rPr>
                <w:rFonts w:hint="eastAsia"/>
              </w:rPr>
              <w:t xml:space="preserve"> </w:t>
            </w:r>
            <w:r>
              <w:rPr>
                <w:rFonts w:hint="eastAsia"/>
              </w:rPr>
              <w:t>并且</w:t>
            </w:r>
            <w:proofErr w:type="spellStart"/>
            <w:r>
              <w:rPr>
                <w:rFonts w:hint="eastAsia"/>
              </w:rPr>
              <w:t>strace</w:t>
            </w:r>
            <w:proofErr w:type="spellEnd"/>
            <w:r>
              <w:rPr>
                <w:rFonts w:hint="eastAsia"/>
              </w:rPr>
              <w:t>会输出</w:t>
            </w:r>
            <w:r>
              <w:rPr>
                <w:rFonts w:hint="eastAsia"/>
              </w:rPr>
              <w:t>exited with X</w:t>
            </w:r>
            <w:r>
              <w:rPr>
                <w:rFonts w:hint="eastAsia"/>
              </w:rPr>
              <w:t>（</w:t>
            </w:r>
            <w:proofErr w:type="spellStart"/>
            <w:r>
              <w:rPr>
                <w:rFonts w:hint="eastAsia"/>
              </w:rPr>
              <w:t>X</w:t>
            </w:r>
            <w:proofErr w:type="spellEnd"/>
            <w:r>
              <w:rPr>
                <w:rFonts w:hint="eastAsia"/>
              </w:rPr>
              <w:t>为退出码）。</w:t>
            </w:r>
          </w:p>
          <w:p w14:paraId="21F5D4EC" w14:textId="77777777" w:rsidR="009D7429" w:rsidRDefault="009D7429" w:rsidP="009D7429"/>
          <w:p w14:paraId="6EF62804" w14:textId="77777777" w:rsidR="009D7429" w:rsidRDefault="009D7429" w:rsidP="009D7429">
            <w:r>
              <w:t xml:space="preserve">​ </w:t>
            </w:r>
            <w:r>
              <w:rPr>
                <w:rFonts w:hint="eastAsia"/>
              </w:rPr>
              <w:t>因为这里的</w:t>
            </w:r>
            <w:r>
              <w:t>exit</w:t>
            </w:r>
            <w:r>
              <w:rPr>
                <w:rFonts w:hint="eastAsia"/>
              </w:rPr>
              <w:t>函数不是系统调用，而是</w:t>
            </w:r>
            <w:proofErr w:type="spellStart"/>
            <w:r>
              <w:t>glibc</w:t>
            </w:r>
            <w:proofErr w:type="spellEnd"/>
            <w:r>
              <w:rPr>
                <w:rFonts w:hint="eastAsia"/>
              </w:rPr>
              <w:t>库提供的一个函数，</w:t>
            </w:r>
            <w:r>
              <w:t>exit</w:t>
            </w:r>
            <w:r>
              <w:rPr>
                <w:rFonts w:hint="eastAsia"/>
              </w:rPr>
              <w:t>函数的调用最终会转化为</w:t>
            </w:r>
            <w:proofErr w:type="spellStart"/>
            <w:r>
              <w:t>exit_group</w:t>
            </w:r>
            <w:proofErr w:type="spellEnd"/>
            <w:r>
              <w:rPr>
                <w:rFonts w:hint="eastAsia"/>
              </w:rPr>
              <w:t>系统调用，它会退出当前进程的所有线程。实际上，有一个叫做</w:t>
            </w:r>
            <w:r>
              <w:t>_exit()</w:t>
            </w:r>
            <w:r>
              <w:rPr>
                <w:rFonts w:hint="eastAsia"/>
              </w:rPr>
              <w:t>的系统调用</w:t>
            </w:r>
            <w:r>
              <w:t>(</w:t>
            </w:r>
            <w:r>
              <w:rPr>
                <w:rFonts w:hint="eastAsia"/>
              </w:rPr>
              <w:t>注意</w:t>
            </w:r>
            <w:r>
              <w:t>exit</w:t>
            </w:r>
            <w:r>
              <w:rPr>
                <w:rFonts w:hint="eastAsia"/>
              </w:rPr>
              <w:t>前面的下划线</w:t>
            </w:r>
            <w:r>
              <w:t xml:space="preserve">), </w:t>
            </w:r>
            <w:r>
              <w:rPr>
                <w:rFonts w:hint="eastAsia"/>
              </w:rPr>
              <w:t>线程退出时最终会调用它。</w:t>
            </w:r>
          </w:p>
          <w:p w14:paraId="746A09D3" w14:textId="77777777" w:rsidR="00BA7B73" w:rsidRDefault="009D7429" w:rsidP="009D7429">
            <w:pPr>
              <w:ind w:firstLineChars="400" w:firstLine="840"/>
            </w:pPr>
            <w:r>
              <w:rPr>
                <w:rFonts w:hint="eastAsia"/>
              </w:rPr>
              <w:t>5</w:t>
            </w:r>
            <w:r>
              <w:rPr>
                <w:rFonts w:hint="eastAsia"/>
              </w:rPr>
              <w:t>、</w:t>
            </w:r>
            <w:r w:rsidRPr="009D7429">
              <w:rPr>
                <w:rFonts w:hint="eastAsia"/>
              </w:rPr>
              <w:t>跟踪查看依赖库问题</w:t>
            </w:r>
          </w:p>
          <w:p w14:paraId="2307E4E8" w14:textId="77777777" w:rsidR="009D7429" w:rsidRDefault="009D7429" w:rsidP="009D7429">
            <w:pPr>
              <w:ind w:firstLineChars="200" w:firstLine="420"/>
            </w:pPr>
            <w:r>
              <w:rPr>
                <w:noProof/>
              </w:rPr>
              <w:drawing>
                <wp:inline distT="0" distB="0" distL="0" distR="0" wp14:anchorId="21C55D49" wp14:editId="2B98875F">
                  <wp:extent cx="5082540" cy="7162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716280"/>
                          </a:xfrm>
                          <a:prstGeom prst="rect">
                            <a:avLst/>
                          </a:prstGeom>
                          <a:noFill/>
                          <a:ln>
                            <a:noFill/>
                          </a:ln>
                        </pic:spPr>
                      </pic:pic>
                    </a:graphicData>
                  </a:graphic>
                </wp:inline>
              </w:drawing>
            </w:r>
          </w:p>
          <w:p w14:paraId="00E55880" w14:textId="77777777" w:rsidR="009D7429" w:rsidRDefault="009D7429" w:rsidP="009D7429">
            <w:pPr>
              <w:ind w:firstLineChars="200" w:firstLine="420"/>
            </w:pPr>
          </w:p>
          <w:p w14:paraId="7980CD29" w14:textId="77777777" w:rsidR="009D7429" w:rsidRDefault="009D7429" w:rsidP="009D7429">
            <w:pPr>
              <w:ind w:firstLineChars="200" w:firstLine="420"/>
            </w:pPr>
            <w:r>
              <w:rPr>
                <w:noProof/>
              </w:rPr>
              <w:drawing>
                <wp:inline distT="0" distB="0" distL="0" distR="0" wp14:anchorId="158E16CA" wp14:editId="070CFD9B">
                  <wp:extent cx="4907280" cy="33147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280" cy="3314700"/>
                          </a:xfrm>
                          <a:prstGeom prst="rect">
                            <a:avLst/>
                          </a:prstGeom>
                          <a:noFill/>
                          <a:ln>
                            <a:noFill/>
                          </a:ln>
                        </pic:spPr>
                      </pic:pic>
                    </a:graphicData>
                  </a:graphic>
                </wp:inline>
              </w:drawing>
            </w:r>
          </w:p>
          <w:p w14:paraId="5D4B939B" w14:textId="77777777" w:rsidR="009D7429" w:rsidRDefault="009D7429" w:rsidP="00FE6BFC">
            <w:pPr>
              <w:pStyle w:val="a8"/>
              <w:numPr>
                <w:ilvl w:val="0"/>
                <w:numId w:val="8"/>
              </w:numPr>
              <w:ind w:firstLineChars="0"/>
            </w:pPr>
            <w:r>
              <w:rPr>
                <w:rFonts w:hint="eastAsia"/>
              </w:rPr>
              <w:lastRenderedPageBreak/>
              <w:t>分析</w:t>
            </w:r>
            <w:proofErr w:type="spellStart"/>
            <w:r>
              <w:rPr>
                <w:rFonts w:hint="eastAsia"/>
              </w:rPr>
              <w:t>s</w:t>
            </w:r>
            <w:r>
              <w:t>trace</w:t>
            </w:r>
            <w:proofErr w:type="spellEnd"/>
            <w:r>
              <w:rPr>
                <w:rFonts w:hint="eastAsia"/>
              </w:rPr>
              <w:t>的原理</w:t>
            </w:r>
          </w:p>
          <w:p w14:paraId="376A9479" w14:textId="77777777" w:rsidR="00FE6BFC" w:rsidRDefault="00FE6BFC" w:rsidP="00FE6BFC">
            <w:r>
              <w:rPr>
                <w:rFonts w:hint="eastAsia"/>
              </w:rPr>
              <w:t>L</w:t>
            </w:r>
            <w:r>
              <w:t>inux</w:t>
            </w:r>
            <w:r>
              <w:rPr>
                <w:rFonts w:hint="eastAsia"/>
              </w:rPr>
              <w:t>的标准</w:t>
            </w:r>
            <w:proofErr w:type="spellStart"/>
            <w:r>
              <w:rPr>
                <w:rFonts w:hint="eastAsia"/>
              </w:rPr>
              <w:t>s</w:t>
            </w:r>
            <w:r>
              <w:t>trace</w:t>
            </w:r>
            <w:proofErr w:type="spellEnd"/>
            <w:r>
              <w:rPr>
                <w:rFonts w:hint="eastAsia"/>
              </w:rPr>
              <w:t>工具源代码文件达到了</w:t>
            </w:r>
            <w:r>
              <w:rPr>
                <w:rFonts w:hint="eastAsia"/>
              </w:rPr>
              <w:t>5</w:t>
            </w:r>
            <w:r>
              <w:t>W+</w:t>
            </w:r>
            <w:r>
              <w:rPr>
                <w:rFonts w:hint="eastAsia"/>
              </w:rPr>
              <w:t>行，其大致逻辑功能模块之间的联系如下图所示。</w:t>
            </w:r>
          </w:p>
          <w:p w14:paraId="0ECEC6C5" w14:textId="77777777" w:rsidR="009D7429" w:rsidRDefault="009D7429" w:rsidP="00FE6BFC">
            <w:pPr>
              <w:ind w:firstLineChars="100" w:firstLine="210"/>
            </w:pPr>
            <w:r>
              <w:rPr>
                <w:noProof/>
              </w:rPr>
              <w:drawing>
                <wp:inline distT="0" distB="0" distL="0" distR="0" wp14:anchorId="1869DBF5" wp14:editId="302805C5">
                  <wp:extent cx="5302250" cy="4888577"/>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6197" cy="4901436"/>
                          </a:xfrm>
                          <a:prstGeom prst="rect">
                            <a:avLst/>
                          </a:prstGeom>
                          <a:noFill/>
                          <a:ln>
                            <a:noFill/>
                          </a:ln>
                        </pic:spPr>
                      </pic:pic>
                    </a:graphicData>
                  </a:graphic>
                </wp:inline>
              </w:drawing>
            </w:r>
          </w:p>
          <w:p w14:paraId="2DAC1AC1" w14:textId="77777777" w:rsidR="009D7429" w:rsidRDefault="00FE6BFC" w:rsidP="00FE6BFC">
            <w:pPr>
              <w:ind w:firstLineChars="200" w:firstLine="420"/>
            </w:pPr>
            <w:proofErr w:type="spellStart"/>
            <w:r>
              <w:rPr>
                <w:rFonts w:hint="eastAsia"/>
              </w:rPr>
              <w:t>S</w:t>
            </w:r>
            <w:r>
              <w:t>trace</w:t>
            </w:r>
            <w:proofErr w:type="spellEnd"/>
            <w:r>
              <w:rPr>
                <w:rFonts w:hint="eastAsia"/>
              </w:rPr>
              <w:t>工具的实现基础是</w:t>
            </w:r>
            <w:proofErr w:type="spellStart"/>
            <w:r>
              <w:rPr>
                <w:rFonts w:hint="eastAsia"/>
              </w:rPr>
              <w:t>p</w:t>
            </w:r>
            <w:r>
              <w:t>strace</w:t>
            </w:r>
            <w:proofErr w:type="spellEnd"/>
            <w:r>
              <w:rPr>
                <w:rFonts w:hint="eastAsia"/>
              </w:rPr>
              <w:t>系统调用，最简单的</w:t>
            </w:r>
            <w:proofErr w:type="spellStart"/>
            <w:r>
              <w:rPr>
                <w:rFonts w:hint="eastAsia"/>
              </w:rPr>
              <w:t>strace</w:t>
            </w:r>
            <w:proofErr w:type="spellEnd"/>
            <w:r>
              <w:rPr>
                <w:rFonts w:hint="eastAsia"/>
              </w:rPr>
              <w:t>命令的用法就是：</w:t>
            </w:r>
            <w:proofErr w:type="spellStart"/>
            <w:r>
              <w:rPr>
                <w:rFonts w:hint="eastAsia"/>
              </w:rPr>
              <w:t>strace</w:t>
            </w:r>
            <w:proofErr w:type="spellEnd"/>
            <w:r>
              <w:rPr>
                <w:rFonts w:hint="eastAsia"/>
              </w:rPr>
              <w:t xml:space="preserve"> PROG</w:t>
            </w:r>
            <w:r>
              <w:rPr>
                <w:rFonts w:hint="eastAsia"/>
              </w:rPr>
              <w:t>，</w:t>
            </w:r>
            <w:r>
              <w:rPr>
                <w:rFonts w:hint="eastAsia"/>
              </w:rPr>
              <w:t>PROG</w:t>
            </w:r>
            <w:r>
              <w:rPr>
                <w:rFonts w:hint="eastAsia"/>
              </w:rPr>
              <w:t>是要执行的程序。</w:t>
            </w:r>
            <w:proofErr w:type="spellStart"/>
            <w:r>
              <w:rPr>
                <w:rFonts w:hint="eastAsia"/>
              </w:rPr>
              <w:t>strace</w:t>
            </w:r>
            <w:proofErr w:type="spellEnd"/>
            <w:r>
              <w:rPr>
                <w:rFonts w:hint="eastAsia"/>
              </w:rPr>
              <w:t>命令执行的结果就是按照调用顺序打印出所有的系统调用，包括函数名、参数列表以及返回值。使用</w:t>
            </w:r>
            <w:proofErr w:type="spellStart"/>
            <w:r>
              <w:rPr>
                <w:rFonts w:hint="eastAsia"/>
              </w:rPr>
              <w:t>strace</w:t>
            </w:r>
            <w:proofErr w:type="spellEnd"/>
            <w:r>
              <w:rPr>
                <w:rFonts w:hint="eastAsia"/>
              </w:rPr>
              <w:t>跟踪一个进程的系统调用的基本流程如下图所示。</w:t>
            </w:r>
          </w:p>
          <w:p w14:paraId="3E8B37E1" w14:textId="77777777" w:rsidR="00FE6BFC" w:rsidRDefault="00FE6BFC" w:rsidP="00FE6BFC">
            <w:pPr>
              <w:ind w:firstLineChars="300" w:firstLine="630"/>
            </w:pPr>
            <w:r>
              <w:rPr>
                <w:noProof/>
              </w:rPr>
              <w:drawing>
                <wp:inline distT="0" distB="0" distL="0" distR="0" wp14:anchorId="0A722026" wp14:editId="57481384">
                  <wp:extent cx="4762500" cy="2628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8036" cy="2642996"/>
                          </a:xfrm>
                          <a:prstGeom prst="rect">
                            <a:avLst/>
                          </a:prstGeom>
                          <a:noFill/>
                          <a:ln>
                            <a:noFill/>
                          </a:ln>
                        </pic:spPr>
                      </pic:pic>
                    </a:graphicData>
                  </a:graphic>
                </wp:inline>
              </w:drawing>
            </w:r>
          </w:p>
          <w:p w14:paraId="7DEB7D70" w14:textId="77777777" w:rsidR="00FE6BFC" w:rsidRDefault="00FE6BFC" w:rsidP="00FE6BFC">
            <w:pPr>
              <w:ind w:firstLineChars="300" w:firstLine="630"/>
            </w:pPr>
            <w:r>
              <w:rPr>
                <w:rFonts w:hint="eastAsia"/>
              </w:rPr>
              <w:lastRenderedPageBreak/>
              <w:t>从图中可以看出</w:t>
            </w:r>
            <w:proofErr w:type="spellStart"/>
            <w:r>
              <w:rPr>
                <w:rFonts w:hint="eastAsia"/>
              </w:rPr>
              <w:t>strace</w:t>
            </w:r>
            <w:proofErr w:type="spellEnd"/>
            <w:r>
              <w:rPr>
                <w:rFonts w:hint="eastAsia"/>
              </w:rPr>
              <w:t>做了以下几件事情：</w:t>
            </w:r>
          </w:p>
          <w:p w14:paraId="4E383590" w14:textId="77777777" w:rsidR="00FE6BFC" w:rsidRDefault="00FE6BFC" w:rsidP="00FE6BFC">
            <w:pPr>
              <w:ind w:firstLineChars="300" w:firstLine="630"/>
            </w:pPr>
          </w:p>
          <w:p w14:paraId="5D6BA329" w14:textId="77777777" w:rsidR="00FE6BFC" w:rsidRDefault="00FE6BFC" w:rsidP="00FE6BFC">
            <w:pPr>
              <w:ind w:firstLineChars="300" w:firstLine="630"/>
            </w:pPr>
            <w:r>
              <w:rPr>
                <w:rFonts w:hint="eastAsia"/>
              </w:rPr>
              <w:t>1.   </w:t>
            </w:r>
            <w:r>
              <w:rPr>
                <w:rFonts w:hint="eastAsia"/>
              </w:rPr>
              <w:t>设置</w:t>
            </w:r>
            <w:r>
              <w:rPr>
                <w:rFonts w:hint="eastAsia"/>
              </w:rPr>
              <w:t xml:space="preserve">SIGCHLD </w:t>
            </w:r>
            <w:r>
              <w:rPr>
                <w:rFonts w:hint="eastAsia"/>
              </w:rPr>
              <w:t>信号的处理函数，这个处理函数只要不是</w:t>
            </w:r>
            <w:r>
              <w:rPr>
                <w:rFonts w:hint="eastAsia"/>
              </w:rPr>
              <w:t>SIG_IGN</w:t>
            </w:r>
            <w:r>
              <w:rPr>
                <w:rFonts w:hint="eastAsia"/>
              </w:rPr>
              <w:t>即可。由于子进程停止后是通过</w:t>
            </w:r>
            <w:r>
              <w:rPr>
                <w:rFonts w:hint="eastAsia"/>
              </w:rPr>
              <w:t>SIGCHLD</w:t>
            </w:r>
            <w:r>
              <w:rPr>
                <w:rFonts w:hint="eastAsia"/>
              </w:rPr>
              <w:t>信号通知父进程的，所以这里要防止</w:t>
            </w:r>
            <w:r>
              <w:rPr>
                <w:rFonts w:hint="eastAsia"/>
              </w:rPr>
              <w:t>SIGCHLD</w:t>
            </w:r>
            <w:r>
              <w:rPr>
                <w:rFonts w:hint="eastAsia"/>
              </w:rPr>
              <w:t>信号被忽略。</w:t>
            </w:r>
          </w:p>
          <w:p w14:paraId="055F5189" w14:textId="77777777" w:rsidR="00FE6BFC" w:rsidRDefault="00FE6BFC" w:rsidP="00FE6BFC">
            <w:pPr>
              <w:ind w:firstLineChars="300" w:firstLine="630"/>
            </w:pPr>
          </w:p>
          <w:p w14:paraId="34C7AEFD" w14:textId="77777777" w:rsidR="00FE6BFC" w:rsidRDefault="00FE6BFC" w:rsidP="00FE6BFC">
            <w:pPr>
              <w:ind w:firstLineChars="300" w:firstLine="630"/>
            </w:pPr>
            <w:r>
              <w:rPr>
                <w:rFonts w:hint="eastAsia"/>
              </w:rPr>
              <w:t>2.   </w:t>
            </w:r>
            <w:r>
              <w:rPr>
                <w:rFonts w:hint="eastAsia"/>
              </w:rPr>
              <w:t>创建子进程，在子进程中调用</w:t>
            </w:r>
            <w:proofErr w:type="spellStart"/>
            <w:r>
              <w:rPr>
                <w:rFonts w:hint="eastAsia"/>
              </w:rPr>
              <w:t>ptrace</w:t>
            </w:r>
            <w:proofErr w:type="spellEnd"/>
            <w:r>
              <w:rPr>
                <w:rFonts w:hint="eastAsia"/>
              </w:rPr>
              <w:t>(PTRACE_TRACEME,0L, 0L, 0L)</w:t>
            </w:r>
            <w:r>
              <w:rPr>
                <w:rFonts w:hint="eastAsia"/>
              </w:rPr>
              <w:t>使其被父进程跟踪，并通过</w:t>
            </w:r>
            <w:proofErr w:type="spellStart"/>
            <w:r>
              <w:rPr>
                <w:rFonts w:hint="eastAsia"/>
              </w:rPr>
              <w:t>execv</w:t>
            </w:r>
            <w:proofErr w:type="spellEnd"/>
            <w:r>
              <w:rPr>
                <w:rFonts w:hint="eastAsia"/>
              </w:rPr>
              <w:t>函数执行被跟踪的程序。</w:t>
            </w:r>
          </w:p>
          <w:p w14:paraId="6B90FEEB" w14:textId="77777777" w:rsidR="00FE6BFC" w:rsidRDefault="00FE6BFC" w:rsidP="00FE6BFC">
            <w:pPr>
              <w:ind w:firstLineChars="300" w:firstLine="630"/>
            </w:pPr>
          </w:p>
          <w:p w14:paraId="34906380" w14:textId="77777777" w:rsidR="00FE6BFC" w:rsidRDefault="00FE6BFC" w:rsidP="00FE6BFC">
            <w:pPr>
              <w:ind w:firstLineChars="300" w:firstLine="630"/>
            </w:pPr>
            <w:r>
              <w:rPr>
                <w:rFonts w:hint="eastAsia"/>
              </w:rPr>
              <w:t>3.   </w:t>
            </w:r>
            <w:r>
              <w:rPr>
                <w:rFonts w:hint="eastAsia"/>
              </w:rPr>
              <w:t>通过</w:t>
            </w:r>
            <w:r>
              <w:rPr>
                <w:rFonts w:hint="eastAsia"/>
              </w:rPr>
              <w:t>wait()</w:t>
            </w:r>
            <w:r>
              <w:rPr>
                <w:rFonts w:hint="eastAsia"/>
              </w:rPr>
              <w:t>等待子进程停止，并获得子进程停止时的状态</w:t>
            </w:r>
            <w:r>
              <w:rPr>
                <w:rFonts w:hint="eastAsia"/>
              </w:rPr>
              <w:t>status</w:t>
            </w:r>
            <w:r>
              <w:rPr>
                <w:rFonts w:hint="eastAsia"/>
              </w:rPr>
              <w:t>。</w:t>
            </w:r>
          </w:p>
          <w:p w14:paraId="2245EF28" w14:textId="77777777" w:rsidR="00FE6BFC" w:rsidRDefault="00FE6BFC" w:rsidP="00FE6BFC">
            <w:pPr>
              <w:ind w:firstLineChars="300" w:firstLine="630"/>
            </w:pPr>
          </w:p>
          <w:p w14:paraId="6FF49A36" w14:textId="77777777" w:rsidR="00FE6BFC" w:rsidRDefault="00FE6BFC" w:rsidP="00FE6BFC">
            <w:pPr>
              <w:ind w:firstLineChars="300" w:firstLine="630"/>
            </w:pPr>
            <w:r>
              <w:rPr>
                <w:rFonts w:hint="eastAsia"/>
              </w:rPr>
              <w:t>4.   </w:t>
            </w:r>
            <w:r>
              <w:rPr>
                <w:rFonts w:hint="eastAsia"/>
              </w:rPr>
              <w:t>通过子进程的状态查看子进程是否已正常退出，如果是，则不再跟踪，随后调用</w:t>
            </w:r>
            <w:proofErr w:type="spellStart"/>
            <w:r>
              <w:rPr>
                <w:rFonts w:hint="eastAsia"/>
              </w:rPr>
              <w:t>ptrace</w:t>
            </w:r>
            <w:proofErr w:type="spellEnd"/>
            <w:r>
              <w:rPr>
                <w:rFonts w:hint="eastAsia"/>
              </w:rPr>
              <w:t>发送</w:t>
            </w:r>
            <w:r>
              <w:rPr>
                <w:rFonts w:hint="eastAsia"/>
              </w:rPr>
              <w:t>PTRACE_DETACH</w:t>
            </w:r>
            <w:r>
              <w:rPr>
                <w:rFonts w:hint="eastAsia"/>
              </w:rPr>
              <w:t>请求解除跟踪关系。</w:t>
            </w:r>
          </w:p>
          <w:p w14:paraId="15CCEACD" w14:textId="77777777" w:rsidR="00FE6BFC" w:rsidRDefault="00FE6BFC" w:rsidP="00FE6BFC">
            <w:pPr>
              <w:ind w:firstLineChars="300" w:firstLine="630"/>
            </w:pPr>
          </w:p>
          <w:p w14:paraId="71588493" w14:textId="77777777" w:rsidR="00FE6BFC" w:rsidRDefault="00FE6BFC" w:rsidP="00FE6BFC">
            <w:pPr>
              <w:ind w:firstLineChars="300" w:firstLine="630"/>
            </w:pPr>
            <w:r>
              <w:rPr>
                <w:rFonts w:hint="eastAsia"/>
              </w:rPr>
              <w:t>5.   </w:t>
            </w:r>
            <w:r>
              <w:rPr>
                <w:rFonts w:hint="eastAsia"/>
              </w:rPr>
              <w:t>子进程停止后，打印系统调用的函数名、参数和返回值。具体流程见图</w:t>
            </w:r>
            <w:r>
              <w:rPr>
                <w:rFonts w:hint="eastAsia"/>
              </w:rPr>
              <w:t>2</w:t>
            </w:r>
            <w:r>
              <w:rPr>
                <w:rFonts w:hint="eastAsia"/>
              </w:rPr>
              <w:t>。</w:t>
            </w:r>
          </w:p>
          <w:p w14:paraId="6BE2EDE4" w14:textId="77777777" w:rsidR="00FE6BFC" w:rsidRDefault="00FE6BFC" w:rsidP="00FE6BFC">
            <w:pPr>
              <w:ind w:firstLineChars="300" w:firstLine="630"/>
            </w:pPr>
          </w:p>
          <w:p w14:paraId="7BCD32A5" w14:textId="77777777" w:rsidR="00FE6BFC" w:rsidRDefault="00FE6BFC" w:rsidP="00FE6BFC">
            <w:pPr>
              <w:ind w:firstLineChars="300" w:firstLine="630"/>
            </w:pPr>
            <w:r>
              <w:rPr>
                <w:rFonts w:hint="eastAsia"/>
              </w:rPr>
              <w:t>6.   </w:t>
            </w:r>
            <w:r>
              <w:rPr>
                <w:rFonts w:hint="eastAsia"/>
              </w:rPr>
              <w:t>通过</w:t>
            </w:r>
            <w:r>
              <w:rPr>
                <w:rFonts w:hint="eastAsia"/>
              </w:rPr>
              <w:t>PTRACE_SYSCALL</w:t>
            </w:r>
            <w:r>
              <w:rPr>
                <w:rFonts w:hint="eastAsia"/>
              </w:rPr>
              <w:t>让子进程继续运行，由于这个请求会让子进程在系统调用的入口处和系统调用完成时都会停止并通知父进程，这样，父进程就可以在系统调用开始之前获得参数，结束之后获得返回值。</w:t>
            </w:r>
          </w:p>
          <w:p w14:paraId="0A1CD6A9" w14:textId="77777777" w:rsidR="00FE6BFC" w:rsidRDefault="00FE6BFC" w:rsidP="00FE6BFC">
            <w:pPr>
              <w:ind w:firstLineChars="300" w:firstLine="630"/>
            </w:pPr>
          </w:p>
          <w:p w14:paraId="0F63C878" w14:textId="77777777" w:rsidR="00FE6BFC" w:rsidRDefault="00FE6BFC" w:rsidP="00FE6BFC">
            <w:pPr>
              <w:ind w:firstLineChars="300" w:firstLine="630"/>
            </w:pPr>
            <w:r>
              <w:rPr>
                <w:rFonts w:hint="eastAsia"/>
              </w:rPr>
              <w:t>在系统调用的入口和结束时子进程停止运行时，这时父进程认为子进程是因为收到</w:t>
            </w:r>
            <w:r>
              <w:rPr>
                <w:rFonts w:hint="eastAsia"/>
              </w:rPr>
              <w:t>SIGTRAP</w:t>
            </w:r>
            <w:r>
              <w:rPr>
                <w:rFonts w:hint="eastAsia"/>
              </w:rPr>
              <w:t>信号而停止的。所以父进程在</w:t>
            </w:r>
            <w:r>
              <w:rPr>
                <w:rFonts w:hint="eastAsia"/>
              </w:rPr>
              <w:t>wait()</w:t>
            </w:r>
            <w:r>
              <w:rPr>
                <w:rFonts w:hint="eastAsia"/>
              </w:rPr>
              <w:t>后可以通过</w:t>
            </w:r>
            <w:r>
              <w:rPr>
                <w:rFonts w:hint="eastAsia"/>
              </w:rPr>
              <w:t>SIGTRAP</w:t>
            </w:r>
            <w:r>
              <w:rPr>
                <w:rFonts w:hint="eastAsia"/>
              </w:rPr>
              <w:t>来与其他信号区分开。</w:t>
            </w:r>
          </w:p>
          <w:p w14:paraId="020E6A7B" w14:textId="77777777" w:rsidR="00FE6BFC" w:rsidRDefault="00FE6BFC" w:rsidP="00FE6BFC">
            <w:pPr>
              <w:ind w:firstLineChars="300" w:firstLine="630"/>
            </w:pPr>
          </w:p>
          <w:p w14:paraId="7E179DB6" w14:textId="77777777" w:rsidR="00FE6BFC" w:rsidRDefault="00FE6BFC" w:rsidP="00FE6BFC">
            <w:pPr>
              <w:ind w:firstLineChars="300" w:firstLine="630"/>
            </w:pPr>
            <w:proofErr w:type="spellStart"/>
            <w:r>
              <w:rPr>
                <w:rFonts w:hint="eastAsia"/>
              </w:rPr>
              <w:t>Strace</w:t>
            </w:r>
            <w:proofErr w:type="spellEnd"/>
            <w:r>
              <w:rPr>
                <w:rFonts w:hint="eastAsia"/>
              </w:rPr>
              <w:t>中为每个要跟踪的进程维护了一个</w:t>
            </w:r>
            <w:r>
              <w:rPr>
                <w:rFonts w:hint="eastAsia"/>
              </w:rPr>
              <w:t>TCB</w:t>
            </w:r>
            <w:r>
              <w:rPr>
                <w:rFonts w:hint="eastAsia"/>
              </w:rPr>
              <w:t>（</w:t>
            </w:r>
            <w:r>
              <w:rPr>
                <w:rFonts w:hint="eastAsia"/>
              </w:rPr>
              <w:t>Trace Control Block</w:t>
            </w:r>
            <w:r>
              <w:rPr>
                <w:rFonts w:hint="eastAsia"/>
              </w:rPr>
              <w:t>）结构，定义如下。它保存了当前发生的系统调用的信息。</w:t>
            </w:r>
          </w:p>
          <w:p w14:paraId="6B0A55B0" w14:textId="77777777" w:rsidR="00FE6BFC" w:rsidRDefault="00FE6BFC" w:rsidP="00FE6BFC">
            <w:r>
              <w:rPr>
                <w:noProof/>
              </w:rPr>
              <w:drawing>
                <wp:inline distT="0" distB="0" distL="0" distR="0" wp14:anchorId="03219443" wp14:editId="3A4171A2">
                  <wp:extent cx="5600065" cy="3001645"/>
                  <wp:effectExtent l="0" t="0" r="63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065" cy="3001645"/>
                          </a:xfrm>
                          <a:prstGeom prst="rect">
                            <a:avLst/>
                          </a:prstGeom>
                        </pic:spPr>
                      </pic:pic>
                    </a:graphicData>
                  </a:graphic>
                </wp:inline>
              </w:drawing>
            </w:r>
          </w:p>
          <w:p w14:paraId="06863A8D" w14:textId="77777777" w:rsidR="002E51F6" w:rsidRDefault="002E51F6" w:rsidP="00FE6BFC">
            <w:r w:rsidRPr="002E51F6">
              <w:rPr>
                <w:rFonts w:hint="eastAsia"/>
              </w:rPr>
              <w:t>子进程会在系统调用前后各停止一次，所以打印系统调用信息时分为两个阶段：在系统调用开始时可以获取系统调用号和参数，在系统调用结束时可以获取系统调用的返回结果。通过给</w:t>
            </w:r>
            <w:proofErr w:type="spellStart"/>
            <w:r w:rsidRPr="002E51F6">
              <w:rPr>
                <w:rFonts w:hint="eastAsia"/>
              </w:rPr>
              <w:t>tcb</w:t>
            </w:r>
            <w:proofErr w:type="spellEnd"/>
            <w:r w:rsidRPr="002E51F6">
              <w:rPr>
                <w:rFonts w:hint="eastAsia"/>
              </w:rPr>
              <w:t>结构的</w:t>
            </w:r>
            <w:r w:rsidRPr="002E51F6">
              <w:rPr>
                <w:rFonts w:hint="eastAsia"/>
              </w:rPr>
              <w:t>flags</w:t>
            </w:r>
            <w:r w:rsidRPr="002E51F6">
              <w:rPr>
                <w:rFonts w:hint="eastAsia"/>
              </w:rPr>
              <w:t>字段清除和添加</w:t>
            </w:r>
            <w:r w:rsidRPr="002E51F6">
              <w:rPr>
                <w:rFonts w:hint="eastAsia"/>
              </w:rPr>
              <w:t>TCB_INSYSCALL</w:t>
            </w:r>
            <w:r w:rsidRPr="002E51F6">
              <w:rPr>
                <w:rFonts w:hint="eastAsia"/>
              </w:rPr>
              <w:t>标志位来区分系统调用的开始和结束。</w:t>
            </w:r>
          </w:p>
          <w:p w14:paraId="6680DF34" w14:textId="77777777" w:rsidR="002E51F6" w:rsidRDefault="002E51F6" w:rsidP="00FE6BFC"/>
          <w:p w14:paraId="78FFBFA1" w14:textId="77777777" w:rsidR="002E51F6" w:rsidRDefault="002E51F6" w:rsidP="00FE6BFC">
            <w:r>
              <w:rPr>
                <w:noProof/>
              </w:rPr>
              <w:lastRenderedPageBreak/>
              <w:drawing>
                <wp:inline distT="0" distB="0" distL="0" distR="0" wp14:anchorId="7BB11C88" wp14:editId="54A08597">
                  <wp:extent cx="5433060" cy="71094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060" cy="7109460"/>
                          </a:xfrm>
                          <a:prstGeom prst="rect">
                            <a:avLst/>
                          </a:prstGeom>
                          <a:noFill/>
                          <a:ln>
                            <a:noFill/>
                          </a:ln>
                        </pic:spPr>
                      </pic:pic>
                    </a:graphicData>
                  </a:graphic>
                </wp:inline>
              </w:drawing>
            </w:r>
          </w:p>
          <w:p w14:paraId="0667795B" w14:textId="77777777" w:rsidR="002E51F6" w:rsidRDefault="00B02F29" w:rsidP="00FE6BFC">
            <w:r>
              <w:rPr>
                <w:rFonts w:hint="eastAsia"/>
              </w:rPr>
              <w:t xml:space="preserve"> </w:t>
            </w:r>
            <w:r>
              <w:t xml:space="preserve">     </w:t>
            </w:r>
            <w:r>
              <w:rPr>
                <w:rFonts w:hint="eastAsia"/>
              </w:rPr>
              <w:t>7</w:t>
            </w:r>
            <w:r>
              <w:rPr>
                <w:rFonts w:hint="eastAsia"/>
              </w:rPr>
              <w:t>、利用</w:t>
            </w:r>
            <w:proofErr w:type="spellStart"/>
            <w:r>
              <w:t>pstrace</w:t>
            </w:r>
            <w:proofErr w:type="spellEnd"/>
            <w:r>
              <w:rPr>
                <w:rFonts w:hint="eastAsia"/>
              </w:rPr>
              <w:t>跟踪进程</w:t>
            </w:r>
          </w:p>
          <w:p w14:paraId="4AA740E5" w14:textId="77777777" w:rsidR="00B02F29" w:rsidRDefault="00B02F29" w:rsidP="00B02F29">
            <w:pPr>
              <w:ind w:firstLineChars="450" w:firstLine="945"/>
            </w:pPr>
            <w:proofErr w:type="spellStart"/>
            <w:r>
              <w:rPr>
                <w:rFonts w:hint="eastAsia"/>
              </w:rPr>
              <w:t>ptrace</w:t>
            </w:r>
            <w:proofErr w:type="spellEnd"/>
            <w:r>
              <w:rPr>
                <w:rFonts w:hint="eastAsia"/>
              </w:rPr>
              <w:t>()</w:t>
            </w:r>
            <w:r>
              <w:rPr>
                <w:rFonts w:hint="eastAsia"/>
              </w:rPr>
              <w:t>是一个系统调用</w:t>
            </w:r>
            <w:r>
              <w:rPr>
                <w:rFonts w:hint="eastAsia"/>
              </w:rPr>
              <w:t>,</w:t>
            </w:r>
            <w:r>
              <w:rPr>
                <w:rFonts w:hint="eastAsia"/>
              </w:rPr>
              <w:t>它允许一个进程控制另外一个进程的执行</w:t>
            </w:r>
            <w:r>
              <w:rPr>
                <w:rFonts w:hint="eastAsia"/>
              </w:rPr>
              <w:t>.</w:t>
            </w:r>
            <w:r>
              <w:rPr>
                <w:rFonts w:hint="eastAsia"/>
              </w:rPr>
              <w:t>不仅如此</w:t>
            </w:r>
            <w:r>
              <w:rPr>
                <w:rFonts w:hint="eastAsia"/>
              </w:rPr>
              <w:t>,</w:t>
            </w:r>
            <w:r>
              <w:rPr>
                <w:rFonts w:hint="eastAsia"/>
              </w:rPr>
              <w:t>我们还可以借助于</w:t>
            </w:r>
            <w:proofErr w:type="spellStart"/>
            <w:r>
              <w:rPr>
                <w:rFonts w:hint="eastAsia"/>
              </w:rPr>
              <w:t>ptrace</w:t>
            </w:r>
            <w:proofErr w:type="spellEnd"/>
            <w:r>
              <w:rPr>
                <w:rFonts w:hint="eastAsia"/>
              </w:rPr>
              <w:t>修改某个进程的空间</w:t>
            </w:r>
            <w:r>
              <w:rPr>
                <w:rFonts w:hint="eastAsia"/>
              </w:rPr>
              <w:t>(</w:t>
            </w:r>
            <w:r>
              <w:rPr>
                <w:rFonts w:hint="eastAsia"/>
              </w:rPr>
              <w:t>内存或寄存器</w:t>
            </w:r>
            <w:r>
              <w:rPr>
                <w:rFonts w:hint="eastAsia"/>
              </w:rPr>
              <w:t>),</w:t>
            </w:r>
            <w:r>
              <w:rPr>
                <w:rFonts w:hint="eastAsia"/>
              </w:rPr>
              <w:t>任何传递给一个进程</w:t>
            </w:r>
            <w:r>
              <w:rPr>
                <w:rFonts w:hint="eastAsia"/>
              </w:rPr>
              <w:t>(</w:t>
            </w:r>
            <w:r>
              <w:rPr>
                <w:rFonts w:hint="eastAsia"/>
              </w:rPr>
              <w:t>即被跟踪进程</w:t>
            </w:r>
            <w:r>
              <w:rPr>
                <w:rFonts w:hint="eastAsia"/>
              </w:rPr>
              <w:t>)</w:t>
            </w:r>
            <w:r>
              <w:rPr>
                <w:rFonts w:hint="eastAsia"/>
              </w:rPr>
              <w:t>的信号</w:t>
            </w:r>
            <w:r>
              <w:rPr>
                <w:rFonts w:hint="eastAsia"/>
              </w:rPr>
              <w:t>(</w:t>
            </w:r>
            <w:r>
              <w:rPr>
                <w:rFonts w:hint="eastAsia"/>
              </w:rPr>
              <w:t>除了会直接杀死进程的</w:t>
            </w:r>
            <w:r>
              <w:rPr>
                <w:rFonts w:hint="eastAsia"/>
              </w:rPr>
              <w:t>SIGKILL</w:t>
            </w:r>
            <w:r>
              <w:rPr>
                <w:rFonts w:hint="eastAsia"/>
              </w:rPr>
              <w:t>信号</w:t>
            </w:r>
            <w:r>
              <w:rPr>
                <w:rFonts w:hint="eastAsia"/>
              </w:rPr>
              <w:t>)</w:t>
            </w:r>
            <w:r>
              <w:rPr>
                <w:rFonts w:hint="eastAsia"/>
              </w:rPr>
              <w:t>都会使得这个进程进入暂停状态</w:t>
            </w:r>
            <w:r>
              <w:rPr>
                <w:rFonts w:hint="eastAsia"/>
              </w:rPr>
              <w:t>,</w:t>
            </w:r>
            <w:r>
              <w:rPr>
                <w:rFonts w:hint="eastAsia"/>
              </w:rPr>
              <w:t>这时系统通过</w:t>
            </w:r>
            <w:r>
              <w:rPr>
                <w:rFonts w:hint="eastAsia"/>
              </w:rPr>
              <w:t>wait()</w:t>
            </w:r>
            <w:r>
              <w:rPr>
                <w:rFonts w:hint="eastAsia"/>
              </w:rPr>
              <w:t>通知跟踪进程</w:t>
            </w:r>
            <w:r>
              <w:rPr>
                <w:rFonts w:hint="eastAsia"/>
              </w:rPr>
              <w:t>,</w:t>
            </w:r>
            <w:r>
              <w:rPr>
                <w:rFonts w:hint="eastAsia"/>
              </w:rPr>
              <w:t>这样</w:t>
            </w:r>
            <w:r>
              <w:rPr>
                <w:rFonts w:hint="eastAsia"/>
              </w:rPr>
              <w:t>,</w:t>
            </w:r>
            <w:r>
              <w:rPr>
                <w:rFonts w:hint="eastAsia"/>
              </w:rPr>
              <w:t>跟踪进程就可以修改被跟踪进程的行为了</w:t>
            </w:r>
            <w:r>
              <w:rPr>
                <w:rFonts w:hint="eastAsia"/>
              </w:rPr>
              <w:t>.</w:t>
            </w:r>
          </w:p>
          <w:p w14:paraId="0D716ACF" w14:textId="77777777" w:rsidR="002E51F6" w:rsidRDefault="00B02F29" w:rsidP="00B02F29">
            <w:pPr>
              <w:ind w:firstLineChars="450" w:firstLine="945"/>
            </w:pPr>
            <w:r>
              <w:rPr>
                <w:rFonts w:hint="eastAsia"/>
              </w:rPr>
              <w:t>如果跟踪进程在被跟踪进程的内存中设置了相关的事件标志位</w:t>
            </w:r>
            <w:r>
              <w:rPr>
                <w:rFonts w:hint="eastAsia"/>
              </w:rPr>
              <w:t>,</w:t>
            </w:r>
            <w:r>
              <w:rPr>
                <w:rFonts w:hint="eastAsia"/>
              </w:rPr>
              <w:t>那么运行中被跟踪进程也可能因为特殊的事件而暂停</w:t>
            </w:r>
            <w:r>
              <w:rPr>
                <w:rFonts w:hint="eastAsia"/>
              </w:rPr>
              <w:t>.</w:t>
            </w:r>
            <w:r>
              <w:rPr>
                <w:rFonts w:hint="eastAsia"/>
              </w:rPr>
              <w:t>跟踪结束后</w:t>
            </w:r>
            <w:r>
              <w:rPr>
                <w:rFonts w:hint="eastAsia"/>
              </w:rPr>
              <w:t>,</w:t>
            </w:r>
            <w:r>
              <w:rPr>
                <w:rFonts w:hint="eastAsia"/>
              </w:rPr>
              <w:t>跟踪进程甚至可以通过设置被跟踪进程的退出码</w:t>
            </w:r>
            <w:r>
              <w:rPr>
                <w:rFonts w:hint="eastAsia"/>
              </w:rPr>
              <w:t>(exit code)</w:t>
            </w:r>
            <w:r>
              <w:rPr>
                <w:rFonts w:hint="eastAsia"/>
              </w:rPr>
              <w:t>来杀死它</w:t>
            </w:r>
            <w:r>
              <w:rPr>
                <w:rFonts w:hint="eastAsia"/>
              </w:rPr>
              <w:t>,</w:t>
            </w:r>
            <w:r>
              <w:rPr>
                <w:rFonts w:hint="eastAsia"/>
              </w:rPr>
              <w:t>当然也可以让它继续运行</w:t>
            </w:r>
            <w:r>
              <w:rPr>
                <w:rFonts w:hint="eastAsia"/>
              </w:rPr>
              <w:t>.</w:t>
            </w:r>
          </w:p>
          <w:p w14:paraId="531B43F7" w14:textId="77777777" w:rsidR="00B02F29" w:rsidRDefault="00B02F29" w:rsidP="00B02F29">
            <w:pPr>
              <w:ind w:firstLineChars="450" w:firstLine="945"/>
            </w:pPr>
            <w:proofErr w:type="spellStart"/>
            <w:r>
              <w:lastRenderedPageBreak/>
              <w:t>Ptrace</w:t>
            </w:r>
            <w:proofErr w:type="spellEnd"/>
            <w:r>
              <w:rPr>
                <w:rFonts w:hint="eastAsia"/>
              </w:rPr>
              <w:t>系统调用的函数原型</w:t>
            </w:r>
            <w:r>
              <w:rPr>
                <w:rFonts w:hint="eastAsia"/>
              </w:rPr>
              <w:t>:</w:t>
            </w:r>
          </w:p>
          <w:p w14:paraId="580B407B" w14:textId="77777777" w:rsidR="00B02F29" w:rsidRDefault="00B02F29" w:rsidP="00B02F29">
            <w:r>
              <w:rPr>
                <w:noProof/>
              </w:rPr>
              <w:drawing>
                <wp:inline distT="0" distB="0" distL="0" distR="0" wp14:anchorId="2D31D92F" wp14:editId="6C65A60E">
                  <wp:extent cx="5600065" cy="49466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065" cy="494665"/>
                          </a:xfrm>
                          <a:prstGeom prst="rect">
                            <a:avLst/>
                          </a:prstGeom>
                        </pic:spPr>
                      </pic:pic>
                    </a:graphicData>
                  </a:graphic>
                </wp:inline>
              </w:drawing>
            </w:r>
          </w:p>
          <w:p w14:paraId="42B5A226" w14:textId="77777777" w:rsidR="00B02F29" w:rsidRDefault="00B02F29" w:rsidP="00B02F29">
            <w:pPr>
              <w:ind w:firstLineChars="450" w:firstLine="945"/>
            </w:pPr>
            <w:r>
              <w:rPr>
                <w:noProof/>
              </w:rPr>
              <w:drawing>
                <wp:inline distT="0" distB="0" distL="0" distR="0" wp14:anchorId="12A059F4" wp14:editId="2CA7AAA7">
                  <wp:extent cx="4419600" cy="1028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600" cy="1028700"/>
                          </a:xfrm>
                          <a:prstGeom prst="rect">
                            <a:avLst/>
                          </a:prstGeom>
                        </pic:spPr>
                      </pic:pic>
                    </a:graphicData>
                  </a:graphic>
                </wp:inline>
              </w:drawing>
            </w:r>
          </w:p>
          <w:p w14:paraId="4D1A621F" w14:textId="77777777" w:rsidR="00B02F29" w:rsidRDefault="00B02F29" w:rsidP="00B02F29">
            <w:r>
              <w:rPr>
                <w:rFonts w:hint="eastAsia"/>
              </w:rPr>
              <w:t>.</w:t>
            </w:r>
            <w:r>
              <w:rPr>
                <w:rFonts w:hint="eastAsia"/>
              </w:rPr>
              <w:t>参数</w:t>
            </w:r>
            <w:r>
              <w:rPr>
                <w:rFonts w:hint="eastAsia"/>
              </w:rPr>
              <w:t>request</w:t>
            </w:r>
            <w:r>
              <w:rPr>
                <w:rFonts w:hint="eastAsia"/>
              </w:rPr>
              <w:t>：请求</w:t>
            </w:r>
            <w:proofErr w:type="spellStart"/>
            <w:r>
              <w:rPr>
                <w:rFonts w:hint="eastAsia"/>
              </w:rPr>
              <w:t>ptrace</w:t>
            </w:r>
            <w:proofErr w:type="spellEnd"/>
            <w:r>
              <w:rPr>
                <w:rFonts w:hint="eastAsia"/>
              </w:rPr>
              <w:t>执行的操作</w:t>
            </w:r>
          </w:p>
          <w:p w14:paraId="083322B2" w14:textId="77777777" w:rsidR="00B02F29" w:rsidRDefault="00B02F29" w:rsidP="00B02F29">
            <w:r>
              <w:rPr>
                <w:rFonts w:hint="eastAsia"/>
              </w:rPr>
              <w:t>.</w:t>
            </w:r>
            <w:r>
              <w:rPr>
                <w:rFonts w:hint="eastAsia"/>
              </w:rPr>
              <w:t>参数</w:t>
            </w:r>
            <w:proofErr w:type="spellStart"/>
            <w:r>
              <w:rPr>
                <w:rFonts w:hint="eastAsia"/>
              </w:rPr>
              <w:t>pid</w:t>
            </w:r>
            <w:proofErr w:type="spellEnd"/>
            <w:r>
              <w:rPr>
                <w:rFonts w:hint="eastAsia"/>
              </w:rPr>
              <w:t>：目标进程的</w:t>
            </w:r>
            <w:r>
              <w:rPr>
                <w:rFonts w:hint="eastAsia"/>
              </w:rPr>
              <w:t>ID</w:t>
            </w:r>
          </w:p>
          <w:p w14:paraId="2CC6BB91" w14:textId="77777777" w:rsidR="00B02F29" w:rsidRDefault="00B02F29" w:rsidP="00B02F29">
            <w:r>
              <w:rPr>
                <w:rFonts w:hint="eastAsia"/>
              </w:rPr>
              <w:t>.</w:t>
            </w:r>
            <w:r>
              <w:rPr>
                <w:rFonts w:hint="eastAsia"/>
              </w:rPr>
              <w:t>参数</w:t>
            </w:r>
            <w:proofErr w:type="spellStart"/>
            <w:r>
              <w:rPr>
                <w:rFonts w:hint="eastAsia"/>
              </w:rPr>
              <w:t>addr</w:t>
            </w:r>
            <w:proofErr w:type="spellEnd"/>
            <w:r>
              <w:rPr>
                <w:rFonts w:hint="eastAsia"/>
              </w:rPr>
              <w:t>：目标进程的地址值</w:t>
            </w:r>
          </w:p>
          <w:p w14:paraId="5F16664B" w14:textId="77777777" w:rsidR="00B02F29" w:rsidRDefault="00B02F29" w:rsidP="00B02F29">
            <w:r>
              <w:rPr>
                <w:rFonts w:hint="eastAsia"/>
              </w:rPr>
              <w:t>.</w:t>
            </w:r>
            <w:r>
              <w:rPr>
                <w:rFonts w:hint="eastAsia"/>
              </w:rPr>
              <w:t>参数</w:t>
            </w:r>
            <w:r>
              <w:rPr>
                <w:rFonts w:hint="eastAsia"/>
              </w:rPr>
              <w:t>data</w:t>
            </w:r>
            <w:r>
              <w:rPr>
                <w:rFonts w:hint="eastAsia"/>
              </w:rPr>
              <w:t>：作用则根据</w:t>
            </w:r>
            <w:r>
              <w:rPr>
                <w:rFonts w:hint="eastAsia"/>
              </w:rPr>
              <w:t>request</w:t>
            </w:r>
            <w:r>
              <w:rPr>
                <w:rFonts w:hint="eastAsia"/>
              </w:rPr>
              <w:t>的不同而变化，如果需要向目标进程中写入数据，</w:t>
            </w:r>
            <w:r>
              <w:rPr>
                <w:rFonts w:hint="eastAsia"/>
              </w:rPr>
              <w:t>data</w:t>
            </w:r>
            <w:r>
              <w:rPr>
                <w:rFonts w:hint="eastAsia"/>
              </w:rPr>
              <w:t>存放的是需要写入的数据；如果从目标进程中读数据，</w:t>
            </w:r>
            <w:r>
              <w:rPr>
                <w:rFonts w:hint="eastAsia"/>
              </w:rPr>
              <w:t>data</w:t>
            </w:r>
            <w:r>
              <w:rPr>
                <w:rFonts w:hint="eastAsia"/>
              </w:rPr>
              <w:t>将存放返回的数据</w:t>
            </w:r>
          </w:p>
          <w:p w14:paraId="795F230F" w14:textId="77777777" w:rsidR="00B02F29" w:rsidRDefault="00411060" w:rsidP="00B02F29">
            <w:r>
              <w:rPr>
                <w:rFonts w:hint="eastAsia"/>
              </w:rPr>
              <w:t xml:space="preserve"> </w:t>
            </w:r>
            <w:r>
              <w:t xml:space="preserve">        </w:t>
            </w:r>
            <w:r>
              <w:rPr>
                <w:rFonts w:hint="eastAsia"/>
              </w:rPr>
              <w:t>编写</w:t>
            </w:r>
            <w:proofErr w:type="spellStart"/>
            <w:r>
              <w:rPr>
                <w:rFonts w:hint="eastAsia"/>
              </w:rPr>
              <w:t>p</w:t>
            </w:r>
            <w:r>
              <w:t>trace</w:t>
            </w:r>
            <w:proofErr w:type="spellEnd"/>
            <w:r>
              <w:rPr>
                <w:rFonts w:hint="eastAsia"/>
              </w:rPr>
              <w:t>测试程序</w:t>
            </w:r>
            <w:r>
              <w:rPr>
                <w:rFonts w:hint="eastAsia"/>
              </w:rPr>
              <w:t xml:space="preserve"> </w:t>
            </w:r>
            <w:r>
              <w:t xml:space="preserve"> </w:t>
            </w:r>
          </w:p>
          <w:p w14:paraId="51D0F228" w14:textId="77777777" w:rsidR="00411060" w:rsidRDefault="00411060" w:rsidP="00411060">
            <w:pPr>
              <w:ind w:firstLineChars="400" w:firstLine="840"/>
            </w:pPr>
            <w:r>
              <w:rPr>
                <w:noProof/>
              </w:rPr>
              <w:drawing>
                <wp:inline distT="0" distB="0" distL="0" distR="0" wp14:anchorId="374A874F" wp14:editId="4135B5D8">
                  <wp:extent cx="4670425" cy="531969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968" cy="5320316"/>
                          </a:xfrm>
                          <a:prstGeom prst="rect">
                            <a:avLst/>
                          </a:prstGeom>
                        </pic:spPr>
                      </pic:pic>
                    </a:graphicData>
                  </a:graphic>
                </wp:inline>
              </w:drawing>
            </w:r>
          </w:p>
          <w:p w14:paraId="57E6BE2C" w14:textId="77777777" w:rsidR="00411060" w:rsidRDefault="00411060" w:rsidP="00B02F29"/>
          <w:p w14:paraId="4A1A8F6D" w14:textId="77777777" w:rsidR="00411060" w:rsidRDefault="00411060" w:rsidP="00411060">
            <w:pPr>
              <w:ind w:firstLineChars="100" w:firstLine="210"/>
            </w:pPr>
            <w:r>
              <w:rPr>
                <w:noProof/>
              </w:rPr>
              <w:lastRenderedPageBreak/>
              <w:drawing>
                <wp:inline distT="0" distB="0" distL="0" distR="0" wp14:anchorId="448DF8A2" wp14:editId="15883E8A">
                  <wp:extent cx="5310505" cy="443865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0505" cy="4438650"/>
                          </a:xfrm>
                          <a:prstGeom prst="rect">
                            <a:avLst/>
                          </a:prstGeom>
                        </pic:spPr>
                      </pic:pic>
                    </a:graphicData>
                  </a:graphic>
                </wp:inline>
              </w:drawing>
            </w:r>
          </w:p>
          <w:p w14:paraId="77FD2295" w14:textId="77777777" w:rsidR="00411060" w:rsidRDefault="00411060" w:rsidP="00411060">
            <w:pPr>
              <w:ind w:firstLineChars="100" w:firstLine="210"/>
            </w:pPr>
          </w:p>
          <w:p w14:paraId="4524B41A" w14:textId="77777777" w:rsidR="00411060" w:rsidRDefault="00D64AF3" w:rsidP="00411060">
            <w:pPr>
              <w:ind w:firstLineChars="100" w:firstLine="210"/>
            </w:pPr>
            <w:r>
              <w:rPr>
                <w:rFonts w:hint="eastAsia"/>
              </w:rPr>
              <w:t>编写</w:t>
            </w:r>
            <w:proofErr w:type="spellStart"/>
            <w:r>
              <w:rPr>
                <w:rFonts w:hint="eastAsia"/>
              </w:rPr>
              <w:t>m</w:t>
            </w:r>
            <w:r>
              <w:t>y_own_strace</w:t>
            </w:r>
            <w:proofErr w:type="spellEnd"/>
            <w:r w:rsidR="00C44F25">
              <w:rPr>
                <w:rFonts w:hint="eastAsia"/>
              </w:rPr>
              <w:t>，</w:t>
            </w:r>
          </w:p>
          <w:p w14:paraId="2C1E1A98" w14:textId="77777777" w:rsidR="00C44F25" w:rsidRDefault="00C44F25" w:rsidP="00C44F25">
            <w:pPr>
              <w:ind w:firstLineChars="100" w:firstLine="210"/>
            </w:pPr>
            <w:proofErr w:type="spellStart"/>
            <w:r>
              <w:rPr>
                <w:rFonts w:hint="eastAsia"/>
              </w:rPr>
              <w:t>execl</w:t>
            </w:r>
            <w:proofErr w:type="spellEnd"/>
            <w:r>
              <w:rPr>
                <w:rFonts w:hint="eastAsia"/>
              </w:rPr>
              <w:t>()</w:t>
            </w:r>
            <w:r>
              <w:rPr>
                <w:rFonts w:hint="eastAsia"/>
              </w:rPr>
              <w:t>函数对应的系统调用为</w:t>
            </w:r>
            <w:r>
              <w:rPr>
                <w:rFonts w:hint="eastAsia"/>
              </w:rPr>
              <w:t>__</w:t>
            </w:r>
            <w:proofErr w:type="spellStart"/>
            <w:r>
              <w:rPr>
                <w:rFonts w:hint="eastAsia"/>
              </w:rPr>
              <w:t>NR_execve</w:t>
            </w:r>
            <w:proofErr w:type="spellEnd"/>
            <w:r>
              <w:rPr>
                <w:rFonts w:hint="eastAsia"/>
              </w:rPr>
              <w:t>，系统调用值为</w:t>
            </w:r>
            <w:r>
              <w:rPr>
                <w:rFonts w:hint="eastAsia"/>
              </w:rPr>
              <w:t>59</w:t>
            </w:r>
            <w:r>
              <w:rPr>
                <w:rFonts w:hint="eastAsia"/>
              </w:rPr>
              <w:t>。父进程通过调用</w:t>
            </w:r>
            <w:r>
              <w:rPr>
                <w:rFonts w:hint="eastAsia"/>
              </w:rPr>
              <w:t>fork()</w:t>
            </w:r>
            <w:r>
              <w:rPr>
                <w:rFonts w:hint="eastAsia"/>
              </w:rPr>
              <w:t>来创建子进程。在子进程中，先运行</w:t>
            </w:r>
            <w:proofErr w:type="spellStart"/>
            <w:r>
              <w:rPr>
                <w:rFonts w:hint="eastAsia"/>
              </w:rPr>
              <w:t>patrce</w:t>
            </w:r>
            <w:proofErr w:type="spellEnd"/>
            <w:r>
              <w:rPr>
                <w:rFonts w:hint="eastAsia"/>
              </w:rPr>
              <w:t>().</w:t>
            </w:r>
            <w:r>
              <w:rPr>
                <w:rFonts w:hint="eastAsia"/>
              </w:rPr>
              <w:t>请求参数设为</w:t>
            </w:r>
            <w:r>
              <w:rPr>
                <w:rFonts w:hint="eastAsia"/>
              </w:rPr>
              <w:t>PTRACE_TRACE,</w:t>
            </w:r>
            <w:r>
              <w:rPr>
                <w:rFonts w:hint="eastAsia"/>
              </w:rPr>
              <w:t>来告诉内核当前进程被父进程</w:t>
            </w:r>
            <w:r>
              <w:rPr>
                <w:rFonts w:hint="eastAsia"/>
              </w:rPr>
              <w:t>trace</w:t>
            </w:r>
            <w:r>
              <w:rPr>
                <w:rFonts w:hint="eastAsia"/>
              </w:rPr>
              <w:t>，每当有信号量传递到当前进程，该进程会暂停，提醒父进程在</w:t>
            </w:r>
            <w:r>
              <w:rPr>
                <w:rFonts w:hint="eastAsia"/>
              </w:rPr>
              <w:t>wait()</w:t>
            </w:r>
            <w:r>
              <w:rPr>
                <w:rFonts w:hint="eastAsia"/>
              </w:rPr>
              <w:t>调用处继续执行。然后再调用</w:t>
            </w:r>
            <w:proofErr w:type="spellStart"/>
            <w:r>
              <w:rPr>
                <w:rFonts w:hint="eastAsia"/>
              </w:rPr>
              <w:t>execl</w:t>
            </w:r>
            <w:proofErr w:type="spellEnd"/>
            <w:r>
              <w:rPr>
                <w:rFonts w:hint="eastAsia"/>
              </w:rPr>
              <w:t>()</w:t>
            </w:r>
            <w:r>
              <w:rPr>
                <w:rFonts w:hint="eastAsia"/>
              </w:rPr>
              <w:t>。当</w:t>
            </w:r>
            <w:proofErr w:type="spellStart"/>
            <w:r>
              <w:rPr>
                <w:rFonts w:hint="eastAsia"/>
              </w:rPr>
              <w:t>execl</w:t>
            </w:r>
            <w:proofErr w:type="spellEnd"/>
            <w:r>
              <w:rPr>
                <w:rFonts w:hint="eastAsia"/>
              </w:rPr>
              <w:t>()</w:t>
            </w:r>
            <w:r>
              <w:rPr>
                <w:rFonts w:hint="eastAsia"/>
              </w:rPr>
              <w:t>函数成功执行后，新程序运行之前，</w:t>
            </w:r>
            <w:r>
              <w:rPr>
                <w:rFonts w:hint="eastAsia"/>
              </w:rPr>
              <w:t>SIGTRAP</w:t>
            </w:r>
            <w:r>
              <w:rPr>
                <w:rFonts w:hint="eastAsia"/>
              </w:rPr>
              <w:t>信号量会被发送到该进程，让子进程停止，这时父进程会在</w:t>
            </w:r>
            <w:r>
              <w:rPr>
                <w:rFonts w:hint="eastAsia"/>
              </w:rPr>
              <w:t>wait</w:t>
            </w:r>
            <w:r>
              <w:rPr>
                <w:rFonts w:hint="eastAsia"/>
              </w:rPr>
              <w:t>相关调用处被通知，获取子进程的控制权，可以查看子进程内存和寄存器相关信息。</w:t>
            </w:r>
          </w:p>
          <w:p w14:paraId="19EF0832" w14:textId="77777777" w:rsidR="00C44F25" w:rsidRDefault="00C44F25" w:rsidP="00C44F25">
            <w:pPr>
              <w:ind w:firstLineChars="100" w:firstLine="210"/>
            </w:pPr>
          </w:p>
          <w:p w14:paraId="021A2AE1" w14:textId="77777777" w:rsidR="00C44F25" w:rsidRDefault="00C44F25" w:rsidP="00C44F25">
            <w:pPr>
              <w:ind w:firstLineChars="100" w:firstLine="210"/>
            </w:pPr>
            <w:r>
              <w:rPr>
                <w:rFonts w:hint="eastAsia"/>
              </w:rPr>
              <w:t>当进程进行系统调用时，</w:t>
            </w:r>
            <w:r>
              <w:rPr>
                <w:rFonts w:hint="eastAsia"/>
              </w:rPr>
              <w:t>int</w:t>
            </w:r>
            <w:r>
              <w:rPr>
                <w:rFonts w:hint="eastAsia"/>
              </w:rPr>
              <w:t>会在内核栈中依次压入用户态的寄存器</w:t>
            </w:r>
            <w:r>
              <w:rPr>
                <w:rFonts w:hint="eastAsia"/>
              </w:rPr>
              <w:t>SS</w:t>
            </w:r>
            <w:r>
              <w:rPr>
                <w:rFonts w:hint="eastAsia"/>
              </w:rPr>
              <w:t>、</w:t>
            </w:r>
            <w:r>
              <w:rPr>
                <w:rFonts w:hint="eastAsia"/>
              </w:rPr>
              <w:t>ESP</w:t>
            </w:r>
            <w:r>
              <w:rPr>
                <w:rFonts w:hint="eastAsia"/>
              </w:rPr>
              <w:t>、</w:t>
            </w:r>
            <w:r>
              <w:rPr>
                <w:rFonts w:hint="eastAsia"/>
              </w:rPr>
              <w:t>EFLAGS</w:t>
            </w:r>
            <w:r>
              <w:rPr>
                <w:rFonts w:hint="eastAsia"/>
              </w:rPr>
              <w:t>、</w:t>
            </w:r>
            <w:r>
              <w:rPr>
                <w:rFonts w:hint="eastAsia"/>
              </w:rPr>
              <w:t>CS</w:t>
            </w:r>
            <w:r>
              <w:rPr>
                <w:rFonts w:hint="eastAsia"/>
              </w:rPr>
              <w:t>、</w:t>
            </w:r>
            <w:r>
              <w:rPr>
                <w:rFonts w:hint="eastAsia"/>
              </w:rPr>
              <w:t>EIP.</w:t>
            </w:r>
            <w:r>
              <w:rPr>
                <w:rFonts w:hint="eastAsia"/>
              </w:rPr>
              <w:t>中断处理程序的</w:t>
            </w:r>
            <w:r>
              <w:rPr>
                <w:rFonts w:hint="eastAsia"/>
              </w:rPr>
              <w:t>SAVE_ALL</w:t>
            </w:r>
            <w:r>
              <w:rPr>
                <w:rFonts w:hint="eastAsia"/>
              </w:rPr>
              <w:t>宏会将</w:t>
            </w:r>
            <w:r>
              <w:rPr>
                <w:rFonts w:hint="eastAsia"/>
              </w:rPr>
              <w:t xml:space="preserve"> </w:t>
            </w:r>
            <w:r>
              <w:rPr>
                <w:rFonts w:hint="eastAsia"/>
              </w:rPr>
              <w:t>依次将</w:t>
            </w:r>
            <w:r>
              <w:rPr>
                <w:rFonts w:hint="eastAsia"/>
              </w:rPr>
              <w:t>EAX</w:t>
            </w:r>
            <w:r>
              <w:rPr>
                <w:rFonts w:hint="eastAsia"/>
              </w:rPr>
              <w:t>、</w:t>
            </w:r>
            <w:r>
              <w:rPr>
                <w:rFonts w:hint="eastAsia"/>
              </w:rPr>
              <w:t>EBP</w:t>
            </w:r>
            <w:r>
              <w:rPr>
                <w:rFonts w:hint="eastAsia"/>
              </w:rPr>
              <w:t>、</w:t>
            </w:r>
            <w:r>
              <w:rPr>
                <w:rFonts w:hint="eastAsia"/>
              </w:rPr>
              <w:t>EDI</w:t>
            </w:r>
            <w:r>
              <w:rPr>
                <w:rFonts w:hint="eastAsia"/>
              </w:rPr>
              <w:t>、</w:t>
            </w:r>
            <w:r>
              <w:rPr>
                <w:rFonts w:hint="eastAsia"/>
              </w:rPr>
              <w:t>ESI</w:t>
            </w:r>
            <w:r>
              <w:rPr>
                <w:rFonts w:hint="eastAsia"/>
              </w:rPr>
              <w:t>、</w:t>
            </w:r>
            <w:r>
              <w:rPr>
                <w:rFonts w:hint="eastAsia"/>
              </w:rPr>
              <w:t>EDX</w:t>
            </w:r>
            <w:r>
              <w:rPr>
                <w:rFonts w:hint="eastAsia"/>
              </w:rPr>
              <w:t>、</w:t>
            </w:r>
            <w:r>
              <w:rPr>
                <w:rFonts w:hint="eastAsia"/>
              </w:rPr>
              <w:t>ECX</w:t>
            </w:r>
            <w:r>
              <w:rPr>
                <w:rFonts w:hint="eastAsia"/>
              </w:rPr>
              <w:t>、</w:t>
            </w:r>
            <w:r>
              <w:rPr>
                <w:rFonts w:hint="eastAsia"/>
              </w:rPr>
              <w:t>EBX</w:t>
            </w:r>
            <w:r>
              <w:rPr>
                <w:rFonts w:hint="eastAsia"/>
              </w:rPr>
              <w:t>寄存器值压入内核栈。调用</w:t>
            </w:r>
            <w:proofErr w:type="spellStart"/>
            <w:r>
              <w:rPr>
                <w:rFonts w:hint="eastAsia"/>
              </w:rPr>
              <w:t>ptrace</w:t>
            </w:r>
            <w:proofErr w:type="spellEnd"/>
            <w:r>
              <w:rPr>
                <w:rFonts w:hint="eastAsia"/>
              </w:rPr>
              <w:t xml:space="preserve">(PTRACE_PEEKUSER,child,8*ORIG_RAX,NULL) </w:t>
            </w:r>
            <w:r>
              <w:rPr>
                <w:rFonts w:hint="eastAsia"/>
              </w:rPr>
              <w:t>获取</w:t>
            </w:r>
            <w:r>
              <w:rPr>
                <w:rFonts w:hint="eastAsia"/>
              </w:rPr>
              <w:t>USER area</w:t>
            </w:r>
            <w:r>
              <w:rPr>
                <w:rFonts w:hint="eastAsia"/>
              </w:rPr>
              <w:t>信息时</w:t>
            </w:r>
            <w:r>
              <w:rPr>
                <w:rFonts w:hint="eastAsia"/>
              </w:rPr>
              <w:t>&lt;sys/</w:t>
            </w:r>
            <w:proofErr w:type="spellStart"/>
            <w:r>
              <w:rPr>
                <w:rFonts w:hint="eastAsia"/>
              </w:rPr>
              <w:t>reg.h</w:t>
            </w:r>
            <w:proofErr w:type="spellEnd"/>
            <w:r>
              <w:rPr>
                <w:rFonts w:hint="eastAsia"/>
              </w:rPr>
              <w:t>&gt;</w:t>
            </w:r>
            <w:r>
              <w:rPr>
                <w:rFonts w:hint="eastAsia"/>
              </w:rPr>
              <w:t>文件定义了与内核栈寄存器数组顺序相同的下标</w:t>
            </w:r>
          </w:p>
          <w:p w14:paraId="40EB9C81" w14:textId="77777777" w:rsidR="00C44F25" w:rsidRDefault="00C44F25" w:rsidP="00C44F25">
            <w:pPr>
              <w:ind w:firstLineChars="100" w:firstLine="210"/>
            </w:pPr>
            <w:r w:rsidRPr="00C44F25">
              <w:rPr>
                <w:rFonts w:hint="eastAsia"/>
              </w:rPr>
              <w:t>WIFEXITED</w:t>
            </w:r>
            <w:r w:rsidRPr="00C44F25">
              <w:rPr>
                <w:rFonts w:hint="eastAsia"/>
              </w:rPr>
              <w:t>函数</w:t>
            </w:r>
            <w:r w:rsidRPr="00C44F25">
              <w:rPr>
                <w:rFonts w:hint="eastAsia"/>
              </w:rPr>
              <w:t>(</w:t>
            </w:r>
            <w:r w:rsidRPr="00C44F25">
              <w:rPr>
                <w:rFonts w:hint="eastAsia"/>
              </w:rPr>
              <w:t>宏</w:t>
            </w:r>
            <w:r w:rsidRPr="00C44F25">
              <w:rPr>
                <w:rFonts w:hint="eastAsia"/>
              </w:rPr>
              <w:t>)</w:t>
            </w:r>
            <w:r w:rsidRPr="00C44F25">
              <w:rPr>
                <w:rFonts w:hint="eastAsia"/>
              </w:rPr>
              <w:t>函数用来检查子进程是暂停还准备退出。</w:t>
            </w:r>
          </w:p>
          <w:p w14:paraId="29DFE57F" w14:textId="77777777" w:rsidR="009F6EA2" w:rsidRDefault="009F6EA2" w:rsidP="00C44F25">
            <w:pPr>
              <w:ind w:firstLineChars="100" w:firstLine="210"/>
            </w:pPr>
          </w:p>
          <w:p w14:paraId="0D740172" w14:textId="77777777" w:rsidR="009F6EA2" w:rsidRDefault="009F6EA2" w:rsidP="00C44F25">
            <w:pPr>
              <w:ind w:firstLineChars="100" w:firstLine="210"/>
            </w:pPr>
          </w:p>
          <w:p w14:paraId="366830C1" w14:textId="77777777" w:rsidR="009F6EA2" w:rsidRDefault="009F6EA2" w:rsidP="00C44F25">
            <w:pPr>
              <w:ind w:firstLineChars="100" w:firstLine="210"/>
            </w:pPr>
          </w:p>
          <w:p w14:paraId="56233ABF" w14:textId="77777777" w:rsidR="009F6EA2" w:rsidRDefault="009F6EA2" w:rsidP="00C44F25">
            <w:pPr>
              <w:ind w:firstLineChars="100" w:firstLine="210"/>
            </w:pPr>
            <w:r>
              <w:rPr>
                <w:rFonts w:hint="eastAsia"/>
              </w:rPr>
              <w:t>相关代码文件为</w:t>
            </w:r>
            <w:proofErr w:type="spellStart"/>
            <w:r>
              <w:rPr>
                <w:rFonts w:hint="eastAsia"/>
              </w:rPr>
              <w:t>m</w:t>
            </w:r>
            <w:r>
              <w:t>y_own_strace</w:t>
            </w:r>
            <w:proofErr w:type="spellEnd"/>
            <w:r>
              <w:t>,</w:t>
            </w:r>
            <w:r>
              <w:rPr>
                <w:rFonts w:hint="eastAsia"/>
              </w:rPr>
              <w:t>一共有</w:t>
            </w:r>
            <w:r>
              <w:rPr>
                <w:rFonts w:hint="eastAsia"/>
              </w:rPr>
              <w:t>3</w:t>
            </w:r>
            <w:r>
              <w:rPr>
                <w:rFonts w:hint="eastAsia"/>
              </w:rPr>
              <w:t>个版本，执行命令为</w:t>
            </w:r>
            <w:r>
              <w:rPr>
                <w:rFonts w:hint="eastAsia"/>
              </w:rPr>
              <w:t>:</w:t>
            </w:r>
            <w:proofErr w:type="spellStart"/>
            <w:r>
              <w:t>my_own_strace</w:t>
            </w:r>
            <w:proofErr w:type="spellEnd"/>
            <w:r>
              <w:t xml:space="preserve"> {filename};</w:t>
            </w:r>
          </w:p>
          <w:p w14:paraId="20919B0A" w14:textId="77777777" w:rsidR="009F6EA2" w:rsidRDefault="009F6EA2" w:rsidP="00C44F25">
            <w:pPr>
              <w:ind w:firstLineChars="100" w:firstLine="210"/>
            </w:pPr>
          </w:p>
          <w:p w14:paraId="0CF58675" w14:textId="77777777" w:rsidR="009F6EA2" w:rsidRDefault="009F6EA2" w:rsidP="00C44F25">
            <w:pPr>
              <w:ind w:firstLineChars="100" w:firstLine="210"/>
            </w:pPr>
          </w:p>
          <w:p w14:paraId="4233F658" w14:textId="77777777" w:rsidR="009F6EA2" w:rsidRDefault="009F6EA2" w:rsidP="00C44F25">
            <w:pPr>
              <w:ind w:firstLineChars="100" w:firstLine="210"/>
            </w:pPr>
            <w:r>
              <w:rPr>
                <w:rFonts w:hint="eastAsia"/>
              </w:rPr>
              <w:t>程序源代码部分截图</w:t>
            </w:r>
          </w:p>
          <w:p w14:paraId="5E7E5E84" w14:textId="77777777" w:rsidR="009F6EA2" w:rsidRDefault="009F6EA2" w:rsidP="00C44F25">
            <w:pPr>
              <w:ind w:firstLineChars="100" w:firstLine="210"/>
            </w:pPr>
            <w:r>
              <w:rPr>
                <w:noProof/>
              </w:rPr>
              <w:lastRenderedPageBreak/>
              <w:drawing>
                <wp:inline distT="0" distB="0" distL="0" distR="0" wp14:anchorId="26D3E5E3" wp14:editId="2A270052">
                  <wp:extent cx="5600065" cy="5587365"/>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065" cy="5587365"/>
                          </a:xfrm>
                          <a:prstGeom prst="rect">
                            <a:avLst/>
                          </a:prstGeom>
                        </pic:spPr>
                      </pic:pic>
                    </a:graphicData>
                  </a:graphic>
                </wp:inline>
              </w:drawing>
            </w:r>
          </w:p>
          <w:p w14:paraId="30FCD1E9" w14:textId="77777777" w:rsidR="009F6EA2" w:rsidRDefault="009F6EA2" w:rsidP="00411060">
            <w:pPr>
              <w:ind w:firstLineChars="100" w:firstLine="210"/>
            </w:pPr>
          </w:p>
          <w:p w14:paraId="6E0D96F5" w14:textId="77777777" w:rsidR="009F6EA2" w:rsidRDefault="009F6EA2" w:rsidP="00411060">
            <w:pPr>
              <w:ind w:firstLineChars="100" w:firstLine="210"/>
            </w:pPr>
          </w:p>
          <w:p w14:paraId="1A652181" w14:textId="77777777" w:rsidR="009F6EA2" w:rsidRDefault="009F6EA2" w:rsidP="00411060">
            <w:pPr>
              <w:ind w:firstLineChars="100" w:firstLine="210"/>
            </w:pPr>
          </w:p>
          <w:p w14:paraId="34C305F1" w14:textId="77777777" w:rsidR="009F6EA2" w:rsidRDefault="009F6EA2" w:rsidP="00411060">
            <w:pPr>
              <w:ind w:firstLineChars="100" w:firstLine="210"/>
            </w:pPr>
          </w:p>
          <w:p w14:paraId="38C7AB3E" w14:textId="77777777" w:rsidR="009F6EA2" w:rsidRDefault="009F6EA2" w:rsidP="00411060">
            <w:pPr>
              <w:ind w:firstLineChars="100" w:firstLine="210"/>
            </w:pPr>
          </w:p>
          <w:p w14:paraId="5F01484E" w14:textId="77777777" w:rsidR="009F6EA2" w:rsidRDefault="009F6EA2" w:rsidP="00411060">
            <w:pPr>
              <w:ind w:firstLineChars="100" w:firstLine="210"/>
            </w:pPr>
          </w:p>
          <w:p w14:paraId="4F3FCFEC" w14:textId="77777777" w:rsidR="009F6EA2" w:rsidRDefault="009F6EA2" w:rsidP="00411060">
            <w:pPr>
              <w:ind w:firstLineChars="100" w:firstLine="210"/>
            </w:pPr>
          </w:p>
          <w:p w14:paraId="5E1866AD" w14:textId="77777777" w:rsidR="009F6EA2" w:rsidRDefault="009F6EA2" w:rsidP="00411060">
            <w:pPr>
              <w:ind w:firstLineChars="100" w:firstLine="210"/>
            </w:pPr>
          </w:p>
          <w:p w14:paraId="6927E1CC" w14:textId="77777777" w:rsidR="009F6EA2" w:rsidRDefault="009F6EA2" w:rsidP="00411060">
            <w:pPr>
              <w:ind w:firstLineChars="100" w:firstLine="210"/>
            </w:pPr>
          </w:p>
          <w:p w14:paraId="3A0E3EFA" w14:textId="77777777" w:rsidR="009F6EA2" w:rsidRDefault="009F6EA2" w:rsidP="00411060">
            <w:pPr>
              <w:ind w:firstLineChars="100" w:firstLine="210"/>
            </w:pPr>
          </w:p>
          <w:p w14:paraId="4F92DDED" w14:textId="77777777" w:rsidR="009F6EA2" w:rsidRDefault="009F6EA2" w:rsidP="00411060">
            <w:pPr>
              <w:ind w:firstLineChars="100" w:firstLine="210"/>
            </w:pPr>
          </w:p>
          <w:p w14:paraId="5058B685" w14:textId="77777777" w:rsidR="009F6EA2" w:rsidRDefault="009F6EA2" w:rsidP="00411060">
            <w:pPr>
              <w:ind w:firstLineChars="100" w:firstLine="210"/>
            </w:pPr>
          </w:p>
          <w:p w14:paraId="765EFBF5" w14:textId="77777777" w:rsidR="009F6EA2" w:rsidRDefault="009F6EA2" w:rsidP="00411060">
            <w:pPr>
              <w:ind w:firstLineChars="100" w:firstLine="210"/>
            </w:pPr>
          </w:p>
          <w:p w14:paraId="34F4D892" w14:textId="77777777" w:rsidR="009F6EA2" w:rsidRDefault="009F6EA2" w:rsidP="00411060">
            <w:pPr>
              <w:ind w:firstLineChars="100" w:firstLine="210"/>
            </w:pPr>
          </w:p>
          <w:p w14:paraId="3025288A" w14:textId="77777777" w:rsidR="009F6EA2" w:rsidRDefault="009F6EA2" w:rsidP="00411060">
            <w:pPr>
              <w:ind w:firstLineChars="100" w:firstLine="210"/>
            </w:pPr>
          </w:p>
          <w:p w14:paraId="1C910542" w14:textId="77777777" w:rsidR="009F6EA2" w:rsidRDefault="009F6EA2" w:rsidP="00411060">
            <w:pPr>
              <w:ind w:firstLineChars="100" w:firstLine="210"/>
            </w:pPr>
            <w:r>
              <w:rPr>
                <w:rFonts w:hint="eastAsia"/>
              </w:rPr>
              <w:lastRenderedPageBreak/>
              <w:t>运行测试截图</w:t>
            </w:r>
          </w:p>
          <w:p w14:paraId="028387A0" w14:textId="77777777" w:rsidR="009F6EA2" w:rsidRDefault="009F6EA2" w:rsidP="00411060">
            <w:pPr>
              <w:ind w:firstLineChars="100" w:firstLine="210"/>
            </w:pPr>
          </w:p>
          <w:p w14:paraId="0AF6C604" w14:textId="77777777" w:rsidR="00D64AF3" w:rsidRDefault="00D64AF3" w:rsidP="00411060">
            <w:pPr>
              <w:ind w:firstLineChars="100" w:firstLine="210"/>
            </w:pPr>
            <w:r>
              <w:rPr>
                <w:noProof/>
              </w:rPr>
              <w:drawing>
                <wp:inline distT="0" distB="0" distL="0" distR="0" wp14:anchorId="35440EE0" wp14:editId="0EFB6CFD">
                  <wp:extent cx="5600065" cy="5636260"/>
                  <wp:effectExtent l="0" t="0" r="6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065" cy="5636260"/>
                          </a:xfrm>
                          <a:prstGeom prst="rect">
                            <a:avLst/>
                          </a:prstGeom>
                        </pic:spPr>
                      </pic:pic>
                    </a:graphicData>
                  </a:graphic>
                </wp:inline>
              </w:drawing>
            </w:r>
          </w:p>
          <w:p w14:paraId="38174679" w14:textId="77777777" w:rsidR="00411060" w:rsidRDefault="00D64AF3" w:rsidP="00411060">
            <w:pPr>
              <w:ind w:firstLineChars="100" w:firstLine="210"/>
            </w:pPr>
            <w:r>
              <w:rPr>
                <w:noProof/>
              </w:rPr>
              <w:drawing>
                <wp:inline distT="0" distB="0" distL="0" distR="0" wp14:anchorId="5E90CF92" wp14:editId="7477ED93">
                  <wp:extent cx="5600065" cy="6540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065" cy="654050"/>
                          </a:xfrm>
                          <a:prstGeom prst="rect">
                            <a:avLst/>
                          </a:prstGeom>
                        </pic:spPr>
                      </pic:pic>
                    </a:graphicData>
                  </a:graphic>
                </wp:inline>
              </w:drawing>
            </w:r>
          </w:p>
        </w:tc>
      </w:tr>
      <w:tr w:rsidR="00EB1818" w14:paraId="14CD1D0D" w14:textId="77777777" w:rsidTr="00EB1818">
        <w:trPr>
          <w:trHeight w:val="964"/>
        </w:trPr>
        <w:tc>
          <w:tcPr>
            <w:tcW w:w="9035" w:type="dxa"/>
            <w:gridSpan w:val="8"/>
            <w:tcBorders>
              <w:top w:val="single" w:sz="4" w:space="0" w:color="auto"/>
              <w:left w:val="single" w:sz="4" w:space="0" w:color="auto"/>
              <w:bottom w:val="single" w:sz="4" w:space="0" w:color="auto"/>
              <w:right w:val="single" w:sz="4" w:space="0" w:color="auto"/>
            </w:tcBorders>
          </w:tcPr>
          <w:p w14:paraId="7DF3572F" w14:textId="77777777" w:rsidR="004C3407" w:rsidRDefault="00EB1818" w:rsidP="004C3407">
            <w:pPr>
              <w:numPr>
                <w:ilvl w:val="0"/>
                <w:numId w:val="1"/>
              </w:numPr>
            </w:pPr>
            <w:r>
              <w:rPr>
                <w:rFonts w:hint="eastAsia"/>
              </w:rPr>
              <w:lastRenderedPageBreak/>
              <w:t>总结</w:t>
            </w:r>
          </w:p>
          <w:p w14:paraId="7B64ACDE" w14:textId="77777777" w:rsidR="00EB1818" w:rsidRDefault="00EB1818" w:rsidP="00EB1818">
            <w:r>
              <w:rPr>
                <w:rFonts w:hint="eastAsia"/>
              </w:rPr>
              <w:t>（对实验结果进行分析，总结实验的新的体会，并提出实验的改进意见）</w:t>
            </w:r>
          </w:p>
          <w:p w14:paraId="6048B828" w14:textId="77777777" w:rsidR="009F6EA2" w:rsidRDefault="009F6EA2" w:rsidP="00EB1818">
            <w:r w:rsidRPr="009F6EA2">
              <w:rPr>
                <w:rFonts w:hint="eastAsia"/>
              </w:rPr>
              <w:t>通过学习</w:t>
            </w:r>
            <w:proofErr w:type="spellStart"/>
            <w:r w:rsidRPr="009F6EA2">
              <w:rPr>
                <w:rFonts w:hint="eastAsia"/>
              </w:rPr>
              <w:t>strace</w:t>
            </w:r>
            <w:proofErr w:type="spellEnd"/>
            <w:r w:rsidRPr="009F6EA2">
              <w:rPr>
                <w:rFonts w:hint="eastAsia"/>
              </w:rPr>
              <w:t>工具和分析其工作原理，进一步的加深</w:t>
            </w:r>
            <w:r>
              <w:rPr>
                <w:rFonts w:hint="eastAsia"/>
              </w:rPr>
              <w:t>了</w:t>
            </w:r>
            <w:r w:rsidRPr="009F6EA2">
              <w:rPr>
                <w:rFonts w:hint="eastAsia"/>
              </w:rPr>
              <w:t>对</w:t>
            </w:r>
            <w:r w:rsidRPr="009F6EA2">
              <w:rPr>
                <w:rFonts w:hint="eastAsia"/>
              </w:rPr>
              <w:t>OS</w:t>
            </w:r>
            <w:r w:rsidRPr="009F6EA2">
              <w:rPr>
                <w:rFonts w:hint="eastAsia"/>
              </w:rPr>
              <w:t>进程管理的认识，锻炼系统开发能力。</w:t>
            </w:r>
          </w:p>
          <w:p w14:paraId="60CDCBF1" w14:textId="77777777" w:rsidR="009F6EA2" w:rsidRDefault="009F6EA2" w:rsidP="00EB1818"/>
          <w:p w14:paraId="5215CE97" w14:textId="77777777" w:rsidR="009F6EA2" w:rsidRDefault="009F6EA2" w:rsidP="00EB1818">
            <w:r>
              <w:rPr>
                <w:rFonts w:hint="eastAsia"/>
              </w:rPr>
              <w:t>灵活运用</w:t>
            </w:r>
            <w:r>
              <w:rPr>
                <w:rFonts w:hint="eastAsia"/>
              </w:rPr>
              <w:t>O</w:t>
            </w:r>
            <w:r>
              <w:t>S</w:t>
            </w:r>
            <w:r>
              <w:rPr>
                <w:rFonts w:hint="eastAsia"/>
              </w:rPr>
              <w:t>自带的系统调用是进行地层开发的有效捷径</w:t>
            </w:r>
          </w:p>
          <w:p w14:paraId="29A3623B" w14:textId="77777777" w:rsidR="009F6EA2" w:rsidRDefault="009F6EA2" w:rsidP="00EB1818"/>
          <w:p w14:paraId="7BFC3012" w14:textId="77777777" w:rsidR="009F6EA2" w:rsidRPr="009F6EA2" w:rsidRDefault="009F6EA2" w:rsidP="00EB1818">
            <w:proofErr w:type="spellStart"/>
            <w:r>
              <w:t>Strace</w:t>
            </w:r>
            <w:proofErr w:type="spellEnd"/>
            <w:r>
              <w:rPr>
                <w:rFonts w:hint="eastAsia"/>
              </w:rPr>
              <w:t>工具在之后的程序开发和调试中依然可以发挥巨大作用，值得学习</w:t>
            </w:r>
          </w:p>
        </w:tc>
      </w:tr>
      <w:tr w:rsidR="00EB1818" w14:paraId="02688A3D" w14:textId="77777777" w:rsidTr="00EB1818">
        <w:trPr>
          <w:trHeight w:val="2784"/>
        </w:trPr>
        <w:tc>
          <w:tcPr>
            <w:tcW w:w="9035" w:type="dxa"/>
            <w:gridSpan w:val="8"/>
            <w:tcBorders>
              <w:top w:val="single" w:sz="4" w:space="0" w:color="auto"/>
              <w:left w:val="single" w:sz="4" w:space="0" w:color="auto"/>
              <w:bottom w:val="single" w:sz="4" w:space="0" w:color="auto"/>
              <w:right w:val="single" w:sz="4" w:space="0" w:color="auto"/>
            </w:tcBorders>
          </w:tcPr>
          <w:p w14:paraId="1BE02E9A" w14:textId="77777777" w:rsidR="00EB1818" w:rsidRDefault="00EB1818" w:rsidP="00EB1818">
            <w:pPr>
              <w:tabs>
                <w:tab w:val="left" w:pos="5933"/>
              </w:tabs>
              <w:jc w:val="left"/>
            </w:pPr>
            <w:r>
              <w:rPr>
                <w:rFonts w:hint="eastAsia"/>
              </w:rPr>
              <w:lastRenderedPageBreak/>
              <w:t>。</w:t>
            </w:r>
          </w:p>
        </w:tc>
      </w:tr>
    </w:tbl>
    <w:p w14:paraId="7F8BF3CA" w14:textId="77777777" w:rsidR="00EE43A0" w:rsidRDefault="00EE43A0" w:rsidP="00EB1818">
      <w:pPr>
        <w:tabs>
          <w:tab w:val="left" w:pos="2637"/>
        </w:tabs>
        <w:jc w:val="left"/>
      </w:pPr>
    </w:p>
    <w:sectPr w:rsidR="00EE43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lvl w:ilvl="0">
      <w:start w:val="1"/>
      <w:numFmt w:val="decimal"/>
      <w:lvlText w:val="%1."/>
      <w:lvlJc w:val="left"/>
      <w:pPr>
        <w:ind w:left="425" w:hanging="425"/>
      </w:pPr>
      <w:rPr>
        <w:rFonts w:hint="default"/>
      </w:rPr>
    </w:lvl>
  </w:abstractNum>
  <w:abstractNum w:abstractNumId="1" w15:restartNumberingAfterBreak="0">
    <w:nsid w:val="00000002"/>
    <w:multiLevelType w:val="multilevel"/>
    <w:tmpl w:val="000000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singleLevel"/>
    <w:tmpl w:val="00000003"/>
    <w:lvl w:ilvl="0">
      <w:start w:val="1"/>
      <w:numFmt w:val="decimal"/>
      <w:lvlText w:val="(%1)"/>
      <w:lvlJc w:val="left"/>
      <w:pPr>
        <w:ind w:left="425" w:hanging="425"/>
      </w:pPr>
      <w:rPr>
        <w:rFonts w:hint="default"/>
      </w:rPr>
    </w:lvl>
  </w:abstractNum>
  <w:abstractNum w:abstractNumId="3" w15:restartNumberingAfterBreak="0">
    <w:nsid w:val="00000004"/>
    <w:multiLevelType w:val="multilevel"/>
    <w:tmpl w:val="000000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5"/>
    <w:multiLevelType w:val="singleLevel"/>
    <w:tmpl w:val="00000005"/>
    <w:lvl w:ilvl="0">
      <w:start w:val="1"/>
      <w:numFmt w:val="chineseCounting"/>
      <w:suff w:val="nothing"/>
      <w:lvlText w:val="%1、"/>
      <w:lvlJc w:val="left"/>
      <w:pPr>
        <w:ind w:left="0" w:firstLine="0"/>
      </w:pPr>
    </w:lvl>
  </w:abstractNum>
  <w:abstractNum w:abstractNumId="5" w15:restartNumberingAfterBreak="0">
    <w:nsid w:val="00000006"/>
    <w:multiLevelType w:val="singleLevel"/>
    <w:tmpl w:val="00000006"/>
    <w:lvl w:ilvl="0">
      <w:start w:val="1"/>
      <w:numFmt w:val="decimal"/>
      <w:lvlText w:val="%1."/>
      <w:lvlJc w:val="left"/>
      <w:pPr>
        <w:ind w:left="425" w:hanging="425"/>
      </w:pPr>
      <w:rPr>
        <w:rFonts w:hint="default"/>
      </w:rPr>
    </w:lvl>
  </w:abstractNum>
  <w:abstractNum w:abstractNumId="6" w15:restartNumberingAfterBreak="0">
    <w:nsid w:val="1F2E5632"/>
    <w:multiLevelType w:val="hybridMultilevel"/>
    <w:tmpl w:val="BB4A7426"/>
    <w:lvl w:ilvl="0" w:tplc="6ACEF40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14165DA"/>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93E5F2F"/>
    <w:multiLevelType w:val="hybridMultilevel"/>
    <w:tmpl w:val="71EAA4DE"/>
    <w:lvl w:ilvl="0" w:tplc="A5706B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lvlOverride w:ilvl="0">
      <w:startOverride w:val="1"/>
    </w:lvlOverride>
  </w:num>
  <w:num w:numId="2">
    <w:abstractNumId w:val="1"/>
  </w:num>
  <w:num w:numId="3">
    <w:abstractNumId w:val="3"/>
  </w:num>
  <w:num w:numId="4">
    <w:abstractNumId w:val="7"/>
  </w:num>
  <w:num w:numId="5">
    <w:abstractNumId w:val="2"/>
  </w:num>
  <w:num w:numId="6">
    <w:abstractNumId w:val="0"/>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wMDGxtDQ3MjY1NjdR0lEKTi0uzszPAykwrAUAj07eyywAAAA="/>
  </w:docVars>
  <w:rsids>
    <w:rsidRoot w:val="00EE43A0"/>
    <w:rsid w:val="002E51F6"/>
    <w:rsid w:val="00411060"/>
    <w:rsid w:val="004C3407"/>
    <w:rsid w:val="00563E9D"/>
    <w:rsid w:val="008F3C77"/>
    <w:rsid w:val="009D7429"/>
    <w:rsid w:val="009F6EA2"/>
    <w:rsid w:val="00A2740A"/>
    <w:rsid w:val="00B02F29"/>
    <w:rsid w:val="00B3515F"/>
    <w:rsid w:val="00BA7B73"/>
    <w:rsid w:val="00C44F25"/>
    <w:rsid w:val="00D64AF3"/>
    <w:rsid w:val="00DF109D"/>
    <w:rsid w:val="00EB1818"/>
    <w:rsid w:val="00EE43A0"/>
    <w:rsid w:val="00FE6BFC"/>
    <w:rsid w:val="05A77F0F"/>
    <w:rsid w:val="13B27863"/>
    <w:rsid w:val="13C01CB6"/>
    <w:rsid w:val="141D047C"/>
    <w:rsid w:val="174A3016"/>
    <w:rsid w:val="17BD71A1"/>
    <w:rsid w:val="1ABF647C"/>
    <w:rsid w:val="1E060EE0"/>
    <w:rsid w:val="233E15AE"/>
    <w:rsid w:val="26BE53AA"/>
    <w:rsid w:val="2B9D4438"/>
    <w:rsid w:val="2DFB46BA"/>
    <w:rsid w:val="2EC040CA"/>
    <w:rsid w:val="2F781174"/>
    <w:rsid w:val="305C4125"/>
    <w:rsid w:val="34B45A10"/>
    <w:rsid w:val="3623109A"/>
    <w:rsid w:val="3DB36A30"/>
    <w:rsid w:val="46F77ECD"/>
    <w:rsid w:val="48EF00EA"/>
    <w:rsid w:val="560C039C"/>
    <w:rsid w:val="56EA3DA2"/>
    <w:rsid w:val="6474188B"/>
    <w:rsid w:val="64FB7EBA"/>
    <w:rsid w:val="675E626F"/>
    <w:rsid w:val="6A8F7C5F"/>
    <w:rsid w:val="6F462BBB"/>
    <w:rsid w:val="76396DDB"/>
    <w:rsid w:val="76F56B50"/>
    <w:rsid w:val="7790037D"/>
    <w:rsid w:val="7A791855"/>
    <w:rsid w:val="7A9A6A3B"/>
    <w:rsid w:val="7AF55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962C81E"/>
  <w15:docId w15:val="{6E41644F-EAC1-457F-A046-A6030566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3">
    <w:name w:val="heading 3"/>
    <w:basedOn w:val="a"/>
    <w:next w:val="a"/>
    <w:uiPriority w:val="9"/>
    <w:qFormat/>
    <w:pPr>
      <w:spacing w:beforeAutospacing="1" w:afterAutospacing="1"/>
      <w:jc w:val="left"/>
      <w:outlineLvl w:val="2"/>
    </w:pPr>
    <w:rPr>
      <w:rFonts w:ascii="宋体" w:hAnsi="宋体" w:cs="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character" w:styleId="a7">
    <w:name w:val="Hyperlink"/>
    <w:basedOn w:val="a0"/>
    <w:uiPriority w:val="99"/>
    <w:qFormat/>
    <w:rPr>
      <w:color w:val="0000FF"/>
      <w:u w:val="single"/>
    </w:rPr>
  </w:style>
  <w:style w:type="character" w:styleId="HTML0">
    <w:name w:val="HTML Code"/>
    <w:basedOn w:val="a0"/>
    <w:qFormat/>
    <w:rPr>
      <w:rFonts w:ascii="Courier New" w:hAnsi="Courier New"/>
      <w:sz w:val="20"/>
    </w:r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13</Pages>
  <Words>651</Words>
  <Characters>3712</Characters>
  <Application>Microsoft Office Word</Application>
  <DocSecurity>0</DocSecurity>
  <Lines>30</Lines>
  <Paragraphs>8</Paragraphs>
  <ScaleCrop>false</ScaleCrop>
  <Company>微软中国</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Arack Mukmty</cp:lastModifiedBy>
  <cp:revision>21</cp:revision>
  <dcterms:created xsi:type="dcterms:W3CDTF">2019-10-11T12:47:00Z</dcterms:created>
  <dcterms:modified xsi:type="dcterms:W3CDTF">2021-03-22T15:26:00Z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